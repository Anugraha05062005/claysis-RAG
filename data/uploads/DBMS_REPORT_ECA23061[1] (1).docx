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814B" w14:textId="77777777" w:rsidR="00843B52" w:rsidRDefault="002E40CE">
      <w:pPr>
        <w:pStyle w:val="Title"/>
        <w:spacing w:line="408" w:lineRule="auto"/>
        <w:ind w:left="1276" w:firstLine="0"/>
      </w:pPr>
      <w:r>
        <w:rPr>
          <w:b w:val="0"/>
          <w:bCs w:val="0"/>
          <w:noProof/>
          <w:lang w:val="en-IN" w:eastAsia="en-IN"/>
        </w:rPr>
        <w:drawing>
          <wp:anchor distT="0" distB="0" distL="114300" distR="114300" simplePos="0" relativeHeight="251654656" behindDoc="1" locked="0" layoutInCell="1" allowOverlap="1" wp14:anchorId="13D18FE9" wp14:editId="698A9C95">
            <wp:simplePos x="0" y="0"/>
            <wp:positionH relativeFrom="column">
              <wp:posOffset>4745990</wp:posOffset>
            </wp:positionH>
            <wp:positionV relativeFrom="paragraph">
              <wp:posOffset>209550</wp:posOffset>
            </wp:positionV>
            <wp:extent cx="1024255" cy="819150"/>
            <wp:effectExtent l="0" t="0" r="0" b="0"/>
            <wp:wrapTight wrapText="bothSides">
              <wp:wrapPolygon edited="0">
                <wp:start x="0" y="0"/>
                <wp:lineTo x="0" y="21098"/>
                <wp:lineTo x="21292" y="21098"/>
                <wp:lineTo x="21292" y="0"/>
                <wp:lineTo x="0" y="0"/>
              </wp:wrapPolygon>
            </wp:wrapTight>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a:stretch>
                      <a:fillRect/>
                    </a:stretch>
                  </pic:blipFill>
                  <pic:spPr>
                    <a:xfrm>
                      <a:off x="0" y="0"/>
                      <a:ext cx="1024254" cy="819150"/>
                    </a:xfrm>
                    <a:prstGeom prst="rect">
                      <a:avLst/>
                    </a:prstGeom>
                    <a:ln>
                      <a:noFill/>
                    </a:ln>
                  </pic:spPr>
                </pic:pic>
              </a:graphicData>
            </a:graphic>
          </wp:anchor>
        </w:drawing>
      </w:r>
      <w:r>
        <w:rPr>
          <w:b w:val="0"/>
          <w:bCs w:val="0"/>
          <w:noProof/>
          <w:lang w:val="en-IN" w:eastAsia="en-IN"/>
        </w:rPr>
        <w:drawing>
          <wp:anchor distT="0" distB="0" distL="0" distR="0" simplePos="0" relativeHeight="251655680" behindDoc="0" locked="0" layoutInCell="1" allowOverlap="1" wp14:anchorId="05A5F027" wp14:editId="49FAAA7C">
            <wp:simplePos x="0" y="0"/>
            <wp:positionH relativeFrom="page">
              <wp:posOffset>731520</wp:posOffset>
            </wp:positionH>
            <wp:positionV relativeFrom="paragraph">
              <wp:posOffset>153035</wp:posOffset>
            </wp:positionV>
            <wp:extent cx="764540" cy="760095"/>
            <wp:effectExtent l="0" t="0" r="0" b="0"/>
            <wp:wrapNone/>
            <wp:docPr id="1027" name="image1.jpeg" descr="C:\Users\Administrator\Desktop\AU.png"/>
            <wp:cNvGraphicFramePr/>
            <a:graphic xmlns:a="http://schemas.openxmlformats.org/drawingml/2006/main">
              <a:graphicData uri="http://schemas.openxmlformats.org/drawingml/2006/picture">
                <pic:pic xmlns:pic="http://schemas.openxmlformats.org/drawingml/2006/picture">
                  <pic:nvPicPr>
                    <pic:cNvPr id="1027" name="image1.jpeg" descr="C:\Users\Administrator\Desktop\AU.png"/>
                    <pic:cNvPicPr/>
                  </pic:nvPicPr>
                  <pic:blipFill>
                    <a:blip r:embed="rId9" cstate="print"/>
                    <a:srcRect/>
                    <a:stretch>
                      <a:fillRect/>
                    </a:stretch>
                  </pic:blipFill>
                  <pic:spPr>
                    <a:xfrm>
                      <a:off x="0" y="0"/>
                      <a:ext cx="764540" cy="760095"/>
                    </a:xfrm>
                    <a:prstGeom prst="rect">
                      <a:avLst/>
                    </a:prstGeom>
                    <a:ln>
                      <a:noFill/>
                    </a:ln>
                  </pic:spPr>
                </pic:pic>
              </a:graphicData>
            </a:graphic>
          </wp:anchor>
        </w:drawing>
      </w:r>
    </w:p>
    <w:p w14:paraId="3C530791" w14:textId="77777777" w:rsidR="00843B52" w:rsidRDefault="002E40CE">
      <w:pPr>
        <w:pStyle w:val="Heading1"/>
        <w:jc w:val="center"/>
        <w:rPr>
          <w:sz w:val="36"/>
          <w:szCs w:val="36"/>
          <w:lang w:val="en-IN"/>
        </w:rPr>
      </w:pPr>
      <w:r>
        <w:rPr>
          <w:sz w:val="36"/>
          <w:szCs w:val="36"/>
        </w:rPr>
        <w:t>TRAIN TICKET BOOKING APP</w:t>
      </w:r>
    </w:p>
    <w:p w14:paraId="5856200A" w14:textId="77777777" w:rsidR="00843B52" w:rsidRDefault="00843B52">
      <w:pPr>
        <w:pStyle w:val="Title"/>
        <w:ind w:left="77" w:right="108" w:hanging="77"/>
      </w:pPr>
    </w:p>
    <w:p w14:paraId="7B17FBB7" w14:textId="77777777" w:rsidR="00843B52" w:rsidRDefault="002E40CE">
      <w:pPr>
        <w:pStyle w:val="BodyText"/>
        <w:rPr>
          <w:b/>
          <w:sz w:val="40"/>
        </w:rPr>
      </w:pPr>
      <w:r>
        <w:rPr>
          <w:b/>
          <w:sz w:val="40"/>
        </w:rPr>
        <w:t xml:space="preserve"> </w:t>
      </w:r>
    </w:p>
    <w:p w14:paraId="6220A4BF" w14:textId="77777777" w:rsidR="00843B52" w:rsidRDefault="00843B52">
      <w:pPr>
        <w:spacing w:before="240" w:after="240" w:line="360" w:lineRule="auto"/>
        <w:ind w:right="108"/>
        <w:rPr>
          <w:b/>
          <w:sz w:val="28"/>
          <w:szCs w:val="28"/>
        </w:rPr>
      </w:pPr>
    </w:p>
    <w:p w14:paraId="195D2A9A" w14:textId="77777777" w:rsidR="00843B52" w:rsidRDefault="002E40CE">
      <w:pPr>
        <w:spacing w:before="240" w:after="240" w:line="360" w:lineRule="auto"/>
        <w:ind w:right="108"/>
        <w:jc w:val="center"/>
        <w:rPr>
          <w:b/>
          <w:sz w:val="28"/>
          <w:szCs w:val="28"/>
        </w:rPr>
      </w:pPr>
      <w:r>
        <w:rPr>
          <w:b/>
          <w:sz w:val="28"/>
          <w:szCs w:val="28"/>
        </w:rPr>
        <w:t>A PROJECT REPORT</w:t>
      </w:r>
    </w:p>
    <w:p w14:paraId="2638090C" w14:textId="77777777" w:rsidR="00843B52" w:rsidRDefault="002E40CE">
      <w:pPr>
        <w:spacing w:line="360" w:lineRule="auto"/>
        <w:ind w:hanging="2"/>
        <w:jc w:val="center"/>
        <w:rPr>
          <w:b/>
          <w:i/>
          <w:sz w:val="28"/>
        </w:rPr>
      </w:pPr>
      <w:r>
        <w:rPr>
          <w:b/>
          <w:i/>
          <w:sz w:val="28"/>
        </w:rPr>
        <w:t>Submitted by</w:t>
      </w:r>
    </w:p>
    <w:p w14:paraId="4EBFE68D" w14:textId="77777777" w:rsidR="00843B52" w:rsidRDefault="00843B52">
      <w:pPr>
        <w:spacing w:line="360" w:lineRule="auto"/>
        <w:ind w:hanging="2"/>
        <w:jc w:val="center"/>
        <w:rPr>
          <w:b/>
          <w:i/>
          <w:sz w:val="28"/>
        </w:rPr>
      </w:pPr>
    </w:p>
    <w:p w14:paraId="32FC9D38" w14:textId="77777777" w:rsidR="00843B52" w:rsidRDefault="002E40CE" w:rsidP="00330085">
      <w:pPr>
        <w:tabs>
          <w:tab w:val="left" w:pos="6083"/>
        </w:tabs>
        <w:spacing w:line="386" w:lineRule="auto"/>
        <w:ind w:right="108"/>
        <w:jc w:val="center"/>
        <w:rPr>
          <w:b/>
          <w:sz w:val="28"/>
          <w:szCs w:val="28"/>
        </w:rPr>
      </w:pPr>
      <w:r>
        <w:rPr>
          <w:b/>
          <w:sz w:val="28"/>
          <w:szCs w:val="28"/>
        </w:rPr>
        <w:t>MANIKANDAN. H (2303811710621061)</w:t>
      </w:r>
    </w:p>
    <w:p w14:paraId="202839B3" w14:textId="77777777" w:rsidR="00843B52" w:rsidRDefault="00843B52">
      <w:pPr>
        <w:spacing w:line="360" w:lineRule="auto"/>
        <w:ind w:hanging="2"/>
        <w:jc w:val="center"/>
        <w:rPr>
          <w:b/>
          <w:sz w:val="28"/>
        </w:rPr>
      </w:pPr>
    </w:p>
    <w:p w14:paraId="423A3F06" w14:textId="77777777" w:rsidR="00843B52" w:rsidRDefault="00843B52">
      <w:pPr>
        <w:spacing w:line="451" w:lineRule="auto"/>
        <w:ind w:right="108"/>
        <w:jc w:val="center"/>
        <w:rPr>
          <w:b/>
          <w:sz w:val="28"/>
          <w:szCs w:val="28"/>
        </w:rPr>
      </w:pPr>
    </w:p>
    <w:p w14:paraId="4F90AF75" w14:textId="77777777" w:rsidR="00843B52" w:rsidRDefault="002E40CE">
      <w:pPr>
        <w:spacing w:line="360" w:lineRule="auto"/>
        <w:ind w:right="108"/>
        <w:jc w:val="center"/>
        <w:rPr>
          <w:b/>
          <w:i/>
          <w:sz w:val="28"/>
          <w:szCs w:val="28"/>
        </w:rPr>
      </w:pPr>
      <w:r>
        <w:rPr>
          <w:b/>
          <w:i/>
          <w:sz w:val="28"/>
          <w:szCs w:val="28"/>
        </w:rPr>
        <w:t>in partial fulfillment of requirements for the award of the course</w:t>
      </w:r>
    </w:p>
    <w:p w14:paraId="7CA7F304" w14:textId="77777777" w:rsidR="00843B52" w:rsidRDefault="002E40CE">
      <w:pPr>
        <w:spacing w:before="27" w:after="240" w:line="360" w:lineRule="auto"/>
        <w:ind w:right="108"/>
        <w:jc w:val="center"/>
        <w:rPr>
          <w:b/>
          <w:sz w:val="32"/>
          <w:szCs w:val="32"/>
        </w:rPr>
      </w:pPr>
      <w:r>
        <w:rPr>
          <w:b/>
          <w:sz w:val="32"/>
          <w:szCs w:val="32"/>
        </w:rPr>
        <w:t>EGB1221- DATABASE MANAGEMENT SYSTEMS</w:t>
      </w:r>
    </w:p>
    <w:p w14:paraId="5222E6A6" w14:textId="77777777" w:rsidR="00843B52" w:rsidRDefault="002E40CE">
      <w:pPr>
        <w:spacing w:before="27" w:after="240" w:line="360" w:lineRule="auto"/>
        <w:ind w:right="108"/>
        <w:jc w:val="center"/>
        <w:rPr>
          <w:b/>
          <w:i/>
          <w:sz w:val="28"/>
          <w:szCs w:val="28"/>
        </w:rPr>
      </w:pPr>
      <w:r>
        <w:rPr>
          <w:b/>
          <w:i/>
          <w:sz w:val="28"/>
          <w:szCs w:val="28"/>
        </w:rPr>
        <w:t>In</w:t>
      </w:r>
    </w:p>
    <w:p w14:paraId="1FF7546F" w14:textId="77777777" w:rsidR="00843B52" w:rsidRDefault="002E40CE">
      <w:pPr>
        <w:spacing w:line="360" w:lineRule="auto"/>
        <w:jc w:val="center"/>
        <w:rPr>
          <w:b/>
          <w:sz w:val="32"/>
        </w:rPr>
      </w:pPr>
      <w:r>
        <w:rPr>
          <w:b/>
          <w:spacing w:val="-2"/>
          <w:sz w:val="32"/>
        </w:rPr>
        <w:t>ELECTRONICS AND COMMUNICATION ENGINEERING</w:t>
      </w:r>
    </w:p>
    <w:p w14:paraId="6E6EEFE7" w14:textId="77777777" w:rsidR="00843B52" w:rsidRDefault="00843B52">
      <w:pPr>
        <w:pStyle w:val="Heading3"/>
        <w:ind w:left="0" w:right="108"/>
        <w:jc w:val="both"/>
        <w:rPr>
          <w:color w:val="000000"/>
          <w:sz w:val="30"/>
          <w:szCs w:val="30"/>
        </w:rPr>
      </w:pPr>
    </w:p>
    <w:p w14:paraId="30F658FF" w14:textId="77777777" w:rsidR="00330085" w:rsidRDefault="002E40CE">
      <w:pPr>
        <w:spacing w:line="276" w:lineRule="auto"/>
        <w:jc w:val="center"/>
        <w:rPr>
          <w:b/>
          <w:spacing w:val="-2"/>
          <w:sz w:val="32"/>
        </w:rPr>
      </w:pPr>
      <w:r>
        <w:rPr>
          <w:b/>
          <w:spacing w:val="-2"/>
          <w:sz w:val="32"/>
        </w:rPr>
        <w:t xml:space="preserve"> </w:t>
      </w:r>
    </w:p>
    <w:p w14:paraId="75C0EDA6" w14:textId="77777777" w:rsidR="00330085" w:rsidRDefault="00330085">
      <w:pPr>
        <w:spacing w:line="276" w:lineRule="auto"/>
        <w:jc w:val="center"/>
        <w:rPr>
          <w:b/>
          <w:spacing w:val="-2"/>
          <w:sz w:val="32"/>
        </w:rPr>
      </w:pPr>
    </w:p>
    <w:p w14:paraId="0569F04B" w14:textId="77777777" w:rsidR="00843B52" w:rsidRDefault="002E40CE">
      <w:pPr>
        <w:spacing w:line="276" w:lineRule="auto"/>
        <w:jc w:val="center"/>
        <w:rPr>
          <w:b/>
          <w:spacing w:val="-2"/>
          <w:sz w:val="32"/>
        </w:rPr>
      </w:pPr>
      <w:r>
        <w:rPr>
          <w:b/>
          <w:spacing w:val="-2"/>
          <w:sz w:val="32"/>
        </w:rPr>
        <w:t xml:space="preserve">    </w:t>
      </w:r>
    </w:p>
    <w:p w14:paraId="4C3431CE" w14:textId="77777777" w:rsidR="00843B52" w:rsidRDefault="00843B52">
      <w:pPr>
        <w:spacing w:line="276" w:lineRule="auto"/>
        <w:jc w:val="center"/>
        <w:rPr>
          <w:b/>
          <w:spacing w:val="-2"/>
          <w:sz w:val="32"/>
        </w:rPr>
      </w:pPr>
    </w:p>
    <w:p w14:paraId="09678D65" w14:textId="77777777" w:rsidR="00843B52" w:rsidRDefault="002E40CE">
      <w:pPr>
        <w:spacing w:line="276" w:lineRule="auto"/>
        <w:jc w:val="center"/>
        <w:rPr>
          <w:b/>
          <w:spacing w:val="-2"/>
          <w:sz w:val="32"/>
        </w:rPr>
      </w:pPr>
      <w:r>
        <w:rPr>
          <w:b/>
          <w:spacing w:val="-2"/>
          <w:sz w:val="32"/>
        </w:rPr>
        <w:t>K. RAMAKRISHNAN COLLEGE OF TECHNOLOGY</w:t>
      </w:r>
    </w:p>
    <w:p w14:paraId="64A82232" w14:textId="77777777" w:rsidR="00843B52" w:rsidRDefault="002E40CE">
      <w:pPr>
        <w:spacing w:line="600" w:lineRule="auto"/>
        <w:jc w:val="center"/>
        <w:rPr>
          <w:sz w:val="18"/>
        </w:rPr>
      </w:pPr>
      <w:r>
        <w:rPr>
          <w:sz w:val="18"/>
        </w:rPr>
        <w:t>(An</w:t>
      </w:r>
      <w:r>
        <w:rPr>
          <w:spacing w:val="-2"/>
          <w:sz w:val="18"/>
        </w:rPr>
        <w:t xml:space="preserve"> </w:t>
      </w:r>
      <w:r>
        <w:rPr>
          <w:sz w:val="18"/>
        </w:rPr>
        <w:t>Autonomous</w:t>
      </w:r>
      <w:r>
        <w:rPr>
          <w:spacing w:val="-4"/>
          <w:sz w:val="18"/>
        </w:rPr>
        <w:t xml:space="preserve"> </w:t>
      </w:r>
      <w:r>
        <w:rPr>
          <w:sz w:val="18"/>
        </w:rPr>
        <w:t>Institution,</w:t>
      </w:r>
      <w:r>
        <w:rPr>
          <w:spacing w:val="-6"/>
          <w:sz w:val="18"/>
        </w:rPr>
        <w:t xml:space="preserve"> </w:t>
      </w:r>
      <w:r>
        <w:rPr>
          <w:sz w:val="18"/>
        </w:rPr>
        <w:t>affiliated</w:t>
      </w:r>
      <w:r>
        <w:rPr>
          <w:spacing w:val="-2"/>
          <w:sz w:val="18"/>
        </w:rPr>
        <w:t xml:space="preserve"> </w:t>
      </w:r>
      <w:r>
        <w:rPr>
          <w:sz w:val="18"/>
        </w:rPr>
        <w:t>to</w:t>
      </w:r>
      <w:r>
        <w:rPr>
          <w:spacing w:val="-2"/>
          <w:sz w:val="18"/>
        </w:rPr>
        <w:t xml:space="preserve"> </w:t>
      </w:r>
      <w:r>
        <w:rPr>
          <w:sz w:val="18"/>
        </w:rPr>
        <w:t>Anna</w:t>
      </w:r>
      <w:r>
        <w:rPr>
          <w:spacing w:val="-5"/>
          <w:sz w:val="18"/>
        </w:rPr>
        <w:t xml:space="preserve"> </w:t>
      </w:r>
      <w:r>
        <w:rPr>
          <w:sz w:val="18"/>
        </w:rPr>
        <w:t>University</w:t>
      </w:r>
      <w:r>
        <w:rPr>
          <w:spacing w:val="-2"/>
          <w:sz w:val="18"/>
        </w:rPr>
        <w:t xml:space="preserve"> </w:t>
      </w:r>
      <w:r>
        <w:rPr>
          <w:sz w:val="18"/>
        </w:rPr>
        <w:t>Chennai</w:t>
      </w:r>
      <w:r>
        <w:rPr>
          <w:spacing w:val="-6"/>
          <w:sz w:val="18"/>
        </w:rPr>
        <w:t xml:space="preserve"> </w:t>
      </w:r>
      <w:r>
        <w:rPr>
          <w:sz w:val="18"/>
        </w:rPr>
        <w:t>and</w:t>
      </w:r>
      <w:r>
        <w:rPr>
          <w:spacing w:val="-1"/>
          <w:sz w:val="18"/>
        </w:rPr>
        <w:t xml:space="preserve"> </w:t>
      </w:r>
      <w:r>
        <w:rPr>
          <w:sz w:val="18"/>
        </w:rPr>
        <w:t>Approved</w:t>
      </w:r>
      <w:r>
        <w:rPr>
          <w:spacing w:val="-5"/>
          <w:sz w:val="18"/>
        </w:rPr>
        <w:t xml:space="preserve"> </w:t>
      </w:r>
      <w:r>
        <w:rPr>
          <w:sz w:val="18"/>
        </w:rPr>
        <w:t>by</w:t>
      </w:r>
      <w:r>
        <w:rPr>
          <w:spacing w:val="-6"/>
          <w:sz w:val="18"/>
        </w:rPr>
        <w:t xml:space="preserve"> </w:t>
      </w:r>
      <w:r>
        <w:rPr>
          <w:sz w:val="18"/>
        </w:rPr>
        <w:t>AICTE,</w:t>
      </w:r>
      <w:r>
        <w:rPr>
          <w:spacing w:val="-4"/>
          <w:sz w:val="18"/>
        </w:rPr>
        <w:t xml:space="preserve"> </w:t>
      </w:r>
      <w:r>
        <w:rPr>
          <w:sz w:val="18"/>
        </w:rPr>
        <w:t xml:space="preserve">New </w:t>
      </w:r>
      <w:r>
        <w:rPr>
          <w:spacing w:val="-2"/>
          <w:sz w:val="18"/>
        </w:rPr>
        <w:t>Delhi)</w:t>
      </w:r>
    </w:p>
    <w:p w14:paraId="2134D572" w14:textId="77777777" w:rsidR="00843B52" w:rsidRDefault="002E40CE">
      <w:pPr>
        <w:pStyle w:val="Heading1"/>
        <w:ind w:left="0"/>
        <w:jc w:val="center"/>
        <w:rPr>
          <w:spacing w:val="-5"/>
          <w:w w:val="95"/>
        </w:rPr>
      </w:pPr>
      <w:r>
        <w:rPr>
          <w:w w:val="95"/>
        </w:rPr>
        <w:t>SAMAYAPURAM</w:t>
      </w:r>
      <w:r>
        <w:rPr>
          <w:spacing w:val="17"/>
        </w:rPr>
        <w:t xml:space="preserve"> </w:t>
      </w:r>
      <w:r>
        <w:rPr>
          <w:w w:val="95"/>
        </w:rPr>
        <w:t>–</w:t>
      </w:r>
      <w:r>
        <w:rPr>
          <w:spacing w:val="22"/>
        </w:rPr>
        <w:t xml:space="preserve"> </w:t>
      </w:r>
      <w:r>
        <w:rPr>
          <w:w w:val="95"/>
        </w:rPr>
        <w:t>621</w:t>
      </w:r>
      <w:r>
        <w:rPr>
          <w:spacing w:val="22"/>
        </w:rPr>
        <w:t xml:space="preserve"> </w:t>
      </w:r>
      <w:r>
        <w:rPr>
          <w:spacing w:val="-5"/>
          <w:w w:val="95"/>
        </w:rPr>
        <w:t>112</w:t>
      </w:r>
    </w:p>
    <w:p w14:paraId="02ED44DE" w14:textId="77777777" w:rsidR="00843B52" w:rsidRDefault="00843B52">
      <w:pPr>
        <w:pStyle w:val="Heading1"/>
        <w:ind w:left="0"/>
        <w:jc w:val="center"/>
        <w:rPr>
          <w:spacing w:val="-5"/>
          <w:w w:val="95"/>
        </w:rPr>
      </w:pPr>
    </w:p>
    <w:p w14:paraId="6377B2F1" w14:textId="77777777" w:rsidR="00843B52" w:rsidRDefault="00843B52">
      <w:pPr>
        <w:pStyle w:val="Heading1"/>
        <w:ind w:left="0"/>
        <w:jc w:val="center"/>
        <w:rPr>
          <w:spacing w:val="-5"/>
          <w:w w:val="95"/>
        </w:rPr>
      </w:pPr>
    </w:p>
    <w:p w14:paraId="0218AD89" w14:textId="77777777" w:rsidR="00330085" w:rsidRDefault="00330085">
      <w:pPr>
        <w:pStyle w:val="Heading1"/>
        <w:ind w:left="0"/>
        <w:jc w:val="center"/>
        <w:rPr>
          <w:spacing w:val="-5"/>
          <w:w w:val="95"/>
        </w:rPr>
      </w:pPr>
      <w:r>
        <w:rPr>
          <w:spacing w:val="-5"/>
          <w:w w:val="95"/>
        </w:rPr>
        <w:t>JUNE - 2025</w:t>
      </w:r>
    </w:p>
    <w:p w14:paraId="07C60D0E" w14:textId="77777777" w:rsidR="00330085" w:rsidRDefault="00330085">
      <w:pPr>
        <w:pStyle w:val="Heading1"/>
        <w:ind w:left="0"/>
        <w:jc w:val="center"/>
        <w:rPr>
          <w:spacing w:val="-5"/>
          <w:w w:val="95"/>
        </w:rPr>
      </w:pPr>
    </w:p>
    <w:p w14:paraId="53EF92FA" w14:textId="77777777" w:rsidR="00330085" w:rsidRDefault="00330085">
      <w:pPr>
        <w:pStyle w:val="Heading1"/>
        <w:ind w:left="0"/>
        <w:jc w:val="center"/>
        <w:rPr>
          <w:spacing w:val="-5"/>
          <w:w w:val="95"/>
        </w:rPr>
      </w:pPr>
    </w:p>
    <w:p w14:paraId="28E656D5" w14:textId="77777777" w:rsidR="00330085" w:rsidRDefault="00330085">
      <w:pPr>
        <w:pStyle w:val="Heading1"/>
        <w:ind w:left="0"/>
        <w:jc w:val="center"/>
        <w:rPr>
          <w:spacing w:val="-5"/>
          <w:w w:val="95"/>
        </w:rPr>
      </w:pPr>
    </w:p>
    <w:p w14:paraId="279DE1A7" w14:textId="77777777" w:rsidR="00330085" w:rsidRDefault="00330085">
      <w:pPr>
        <w:pStyle w:val="Heading1"/>
        <w:ind w:left="0"/>
        <w:jc w:val="center"/>
        <w:rPr>
          <w:spacing w:val="-5"/>
          <w:w w:val="95"/>
        </w:rPr>
      </w:pPr>
    </w:p>
    <w:p w14:paraId="6EE686F3" w14:textId="77777777" w:rsidR="00843B52" w:rsidRDefault="002E40CE">
      <w:pPr>
        <w:spacing w:line="276" w:lineRule="auto"/>
        <w:jc w:val="center"/>
        <w:rPr>
          <w:b/>
          <w:spacing w:val="-4"/>
          <w:sz w:val="28"/>
        </w:rPr>
      </w:pPr>
      <w:r>
        <w:rPr>
          <w:b/>
          <w:w w:val="95"/>
          <w:sz w:val="32"/>
          <w:szCs w:val="32"/>
        </w:rPr>
        <w:t>K.</w:t>
      </w:r>
      <w:r>
        <w:rPr>
          <w:b/>
          <w:spacing w:val="53"/>
          <w:sz w:val="32"/>
          <w:szCs w:val="32"/>
        </w:rPr>
        <w:t xml:space="preserve"> </w:t>
      </w:r>
      <w:r>
        <w:rPr>
          <w:b/>
          <w:w w:val="95"/>
          <w:sz w:val="32"/>
          <w:szCs w:val="32"/>
        </w:rPr>
        <w:t>RAMAKRISHNAN</w:t>
      </w:r>
      <w:r>
        <w:rPr>
          <w:b/>
          <w:spacing w:val="28"/>
          <w:sz w:val="32"/>
          <w:szCs w:val="32"/>
        </w:rPr>
        <w:t xml:space="preserve"> </w:t>
      </w:r>
      <w:r>
        <w:rPr>
          <w:b/>
          <w:w w:val="95"/>
          <w:sz w:val="32"/>
          <w:szCs w:val="32"/>
        </w:rPr>
        <w:t>COLLEGE</w:t>
      </w:r>
      <w:r>
        <w:rPr>
          <w:b/>
          <w:spacing w:val="40"/>
          <w:sz w:val="32"/>
          <w:szCs w:val="32"/>
        </w:rPr>
        <w:t xml:space="preserve"> </w:t>
      </w:r>
      <w:r>
        <w:rPr>
          <w:b/>
          <w:w w:val="95"/>
          <w:sz w:val="32"/>
          <w:szCs w:val="32"/>
        </w:rPr>
        <w:t>OF</w:t>
      </w:r>
      <w:r>
        <w:rPr>
          <w:b/>
          <w:spacing w:val="22"/>
          <w:sz w:val="32"/>
          <w:szCs w:val="32"/>
        </w:rPr>
        <w:t xml:space="preserve"> </w:t>
      </w:r>
      <w:r>
        <w:rPr>
          <w:b/>
          <w:spacing w:val="-2"/>
          <w:w w:val="95"/>
          <w:sz w:val="32"/>
          <w:szCs w:val="32"/>
        </w:rPr>
        <w:t>TECHNOLOGY</w:t>
      </w:r>
    </w:p>
    <w:p w14:paraId="1CD41CD4" w14:textId="77777777" w:rsidR="00843B52" w:rsidRDefault="002E40CE">
      <w:pPr>
        <w:spacing w:line="360" w:lineRule="auto"/>
        <w:jc w:val="center"/>
        <w:rPr>
          <w:b/>
          <w:sz w:val="32"/>
          <w:szCs w:val="32"/>
        </w:rPr>
      </w:pPr>
      <w:r>
        <w:rPr>
          <w:b/>
          <w:spacing w:val="-2"/>
          <w:sz w:val="32"/>
          <w:szCs w:val="32"/>
        </w:rPr>
        <w:t>(AUTONOMOUS)</w:t>
      </w:r>
    </w:p>
    <w:p w14:paraId="1062B0EF" w14:textId="77777777" w:rsidR="00843B52" w:rsidRDefault="002E40CE">
      <w:pPr>
        <w:spacing w:line="360" w:lineRule="auto"/>
        <w:jc w:val="center"/>
        <w:rPr>
          <w:b/>
          <w:sz w:val="32"/>
          <w:szCs w:val="32"/>
        </w:rPr>
      </w:pPr>
      <w:r>
        <w:rPr>
          <w:b/>
          <w:w w:val="95"/>
          <w:sz w:val="24"/>
        </w:rPr>
        <w:t>SAMAYAPURAM</w:t>
      </w:r>
      <w:r>
        <w:rPr>
          <w:b/>
          <w:spacing w:val="17"/>
          <w:sz w:val="24"/>
        </w:rPr>
        <w:t xml:space="preserve"> </w:t>
      </w:r>
      <w:r>
        <w:rPr>
          <w:b/>
          <w:w w:val="95"/>
          <w:sz w:val="24"/>
        </w:rPr>
        <w:t>–</w:t>
      </w:r>
      <w:r>
        <w:rPr>
          <w:b/>
          <w:spacing w:val="22"/>
          <w:sz w:val="24"/>
        </w:rPr>
        <w:t xml:space="preserve"> </w:t>
      </w:r>
      <w:r>
        <w:rPr>
          <w:b/>
          <w:w w:val="95"/>
          <w:sz w:val="24"/>
        </w:rPr>
        <w:t>621</w:t>
      </w:r>
      <w:r>
        <w:rPr>
          <w:b/>
          <w:spacing w:val="22"/>
          <w:sz w:val="24"/>
        </w:rPr>
        <w:t xml:space="preserve"> </w:t>
      </w:r>
      <w:r>
        <w:rPr>
          <w:b/>
          <w:spacing w:val="-5"/>
          <w:w w:val="95"/>
          <w:sz w:val="24"/>
        </w:rPr>
        <w:t>112</w:t>
      </w:r>
    </w:p>
    <w:p w14:paraId="352A71FA" w14:textId="77777777" w:rsidR="00843B52" w:rsidRDefault="00843B52">
      <w:pPr>
        <w:ind w:right="3048"/>
        <w:jc w:val="center"/>
        <w:rPr>
          <w:b/>
          <w:sz w:val="26"/>
        </w:rPr>
      </w:pPr>
    </w:p>
    <w:p w14:paraId="386363A8" w14:textId="77777777" w:rsidR="00843B52" w:rsidRDefault="002E40CE">
      <w:pPr>
        <w:pStyle w:val="Heading1"/>
      </w:pPr>
      <w:r>
        <w:rPr>
          <w:w w:val="95"/>
        </w:rPr>
        <w:t xml:space="preserve">            BONAFIDE</w:t>
      </w:r>
      <w:r>
        <w:rPr>
          <w:spacing w:val="51"/>
        </w:rPr>
        <w:t xml:space="preserve"> </w:t>
      </w:r>
      <w:r>
        <w:rPr>
          <w:spacing w:val="-2"/>
        </w:rPr>
        <w:t>CERTIFICATE</w:t>
      </w:r>
    </w:p>
    <w:p w14:paraId="57F2E3B8" w14:textId="77777777" w:rsidR="00843B52" w:rsidRDefault="00843B52">
      <w:pPr>
        <w:pStyle w:val="BodyText"/>
        <w:spacing w:before="10"/>
        <w:rPr>
          <w:b/>
          <w:sz w:val="44"/>
        </w:rPr>
      </w:pPr>
    </w:p>
    <w:tbl>
      <w:tblPr>
        <w:tblpPr w:leftFromText="180" w:rightFromText="180" w:vertAnchor="text" w:horzAnchor="margin" w:tblpY="1868"/>
        <w:tblW w:w="5265" w:type="pct"/>
        <w:tblCellMar>
          <w:left w:w="0" w:type="dxa"/>
          <w:right w:w="0" w:type="dxa"/>
        </w:tblCellMar>
        <w:tblLook w:val="04A0" w:firstRow="1" w:lastRow="0" w:firstColumn="1" w:lastColumn="0" w:noHBand="0" w:noVBand="1"/>
      </w:tblPr>
      <w:tblGrid>
        <w:gridCol w:w="4963"/>
        <w:gridCol w:w="4541"/>
      </w:tblGrid>
      <w:tr w:rsidR="00330085" w14:paraId="18061231" w14:textId="77777777" w:rsidTr="00330085">
        <w:trPr>
          <w:trHeight w:val="1407"/>
        </w:trPr>
        <w:tc>
          <w:tcPr>
            <w:tcW w:w="2611" w:type="pct"/>
          </w:tcPr>
          <w:p w14:paraId="1C16F2D2" w14:textId="77777777" w:rsidR="00330085" w:rsidRDefault="00330085" w:rsidP="00330085">
            <w:pPr>
              <w:pStyle w:val="TableParagraph"/>
              <w:spacing w:before="240" w:line="276" w:lineRule="auto"/>
              <w:ind w:left="284" w:right="-234"/>
              <w:jc w:val="both"/>
              <w:rPr>
                <w:spacing w:val="-2"/>
                <w:sz w:val="26"/>
                <w:szCs w:val="26"/>
              </w:rPr>
            </w:pPr>
          </w:p>
        </w:tc>
        <w:tc>
          <w:tcPr>
            <w:tcW w:w="2389" w:type="pct"/>
          </w:tcPr>
          <w:p w14:paraId="376E2820" w14:textId="77777777" w:rsidR="00330085" w:rsidRDefault="00330085" w:rsidP="00330085">
            <w:pPr>
              <w:pStyle w:val="TableParagraph"/>
              <w:spacing w:before="240" w:line="276" w:lineRule="auto"/>
              <w:rPr>
                <w:b/>
                <w:spacing w:val="-2"/>
                <w:sz w:val="26"/>
                <w:szCs w:val="26"/>
              </w:rPr>
            </w:pPr>
          </w:p>
        </w:tc>
      </w:tr>
      <w:tr w:rsidR="00330085" w14:paraId="57F52FF5" w14:textId="77777777" w:rsidTr="00330085">
        <w:trPr>
          <w:trHeight w:val="2601"/>
        </w:trPr>
        <w:tc>
          <w:tcPr>
            <w:tcW w:w="2611" w:type="pct"/>
          </w:tcPr>
          <w:p w14:paraId="3BF4AEFA" w14:textId="77777777" w:rsidR="00330085" w:rsidRDefault="00330085" w:rsidP="00330085">
            <w:pPr>
              <w:pStyle w:val="TableParagraph"/>
              <w:spacing w:before="240" w:line="276" w:lineRule="auto"/>
              <w:ind w:left="426"/>
              <w:rPr>
                <w:b/>
                <w:sz w:val="26"/>
                <w:szCs w:val="26"/>
              </w:rPr>
            </w:pPr>
            <w:r>
              <w:rPr>
                <w:b/>
                <w:spacing w:val="-2"/>
                <w:sz w:val="26"/>
                <w:szCs w:val="26"/>
              </w:rPr>
              <w:t>SIGNATURE</w:t>
            </w:r>
          </w:p>
          <w:p w14:paraId="34E98A1B" w14:textId="77777777" w:rsidR="00330085" w:rsidRDefault="00330085" w:rsidP="00330085">
            <w:pPr>
              <w:pStyle w:val="TableParagraph"/>
              <w:spacing w:before="240" w:line="276" w:lineRule="auto"/>
              <w:ind w:left="426"/>
              <w:rPr>
                <w:spacing w:val="-2"/>
              </w:rPr>
            </w:pPr>
            <w:proofErr w:type="spellStart"/>
            <w:r>
              <w:t>Dr.S.SYEDAKBAR</w:t>
            </w:r>
            <w:proofErr w:type="spellEnd"/>
            <w:r>
              <w:t xml:space="preserve">, </w:t>
            </w:r>
            <w:r>
              <w:rPr>
                <w:spacing w:val="-2"/>
              </w:rPr>
              <w:t>M.E., Ph.D.,</w:t>
            </w:r>
          </w:p>
          <w:p w14:paraId="7E640D1D" w14:textId="77777777" w:rsidR="00330085" w:rsidRDefault="00330085" w:rsidP="00330085">
            <w:pPr>
              <w:pStyle w:val="TableParagraph"/>
              <w:spacing w:before="240" w:line="276" w:lineRule="auto"/>
              <w:ind w:left="426"/>
              <w:rPr>
                <w:b/>
                <w:spacing w:val="-2"/>
                <w:sz w:val="26"/>
                <w:szCs w:val="26"/>
              </w:rPr>
            </w:pPr>
            <w:r>
              <w:rPr>
                <w:b/>
                <w:spacing w:val="-2"/>
                <w:sz w:val="26"/>
                <w:szCs w:val="26"/>
              </w:rPr>
              <w:t>HEAD OF THE DEPARTMENT</w:t>
            </w:r>
          </w:p>
          <w:p w14:paraId="5F581389" w14:textId="77777777" w:rsidR="00330085" w:rsidRDefault="00330085" w:rsidP="00330085">
            <w:pPr>
              <w:pStyle w:val="TableParagraph"/>
              <w:spacing w:before="240" w:line="276" w:lineRule="auto"/>
              <w:ind w:left="426"/>
              <w:rPr>
                <w:sz w:val="26"/>
                <w:szCs w:val="26"/>
              </w:rPr>
            </w:pPr>
            <w:r>
              <w:rPr>
                <w:sz w:val="26"/>
                <w:szCs w:val="26"/>
              </w:rPr>
              <w:t xml:space="preserve">ASSISTANT </w:t>
            </w:r>
            <w:r>
              <w:rPr>
                <w:spacing w:val="-2"/>
                <w:sz w:val="26"/>
                <w:szCs w:val="26"/>
              </w:rPr>
              <w:t>PROFESSOR</w:t>
            </w:r>
          </w:p>
          <w:p w14:paraId="50F24E4D" w14:textId="77777777" w:rsidR="00330085" w:rsidRDefault="00330085" w:rsidP="00330085">
            <w:pPr>
              <w:pStyle w:val="TableParagraph"/>
              <w:spacing w:before="240" w:line="276" w:lineRule="auto"/>
              <w:ind w:left="426"/>
              <w:rPr>
                <w:sz w:val="26"/>
                <w:szCs w:val="26"/>
              </w:rPr>
            </w:pPr>
            <w:r>
              <w:rPr>
                <w:sz w:val="26"/>
                <w:szCs w:val="26"/>
              </w:rPr>
              <w:t xml:space="preserve">Department of </w:t>
            </w:r>
            <w:r>
              <w:rPr>
                <w:spacing w:val="-5"/>
                <w:sz w:val="26"/>
                <w:szCs w:val="26"/>
              </w:rPr>
              <w:t>ECE</w:t>
            </w:r>
          </w:p>
          <w:p w14:paraId="7AB2D083" w14:textId="77777777" w:rsidR="00330085" w:rsidRDefault="00330085" w:rsidP="00330085">
            <w:pPr>
              <w:pStyle w:val="TableParagraph"/>
              <w:spacing w:before="240" w:line="276" w:lineRule="auto"/>
              <w:ind w:left="426"/>
              <w:rPr>
                <w:sz w:val="26"/>
                <w:szCs w:val="26"/>
              </w:rPr>
            </w:pPr>
            <w:proofErr w:type="spellStart"/>
            <w:r>
              <w:rPr>
                <w:sz w:val="26"/>
                <w:szCs w:val="26"/>
              </w:rPr>
              <w:t>K.Ramakrishnan</w:t>
            </w:r>
            <w:proofErr w:type="spellEnd"/>
            <w:r>
              <w:rPr>
                <w:sz w:val="26"/>
                <w:szCs w:val="26"/>
              </w:rPr>
              <w:t xml:space="preserve"> College of</w:t>
            </w:r>
          </w:p>
          <w:p w14:paraId="38F62B0D" w14:textId="77777777" w:rsidR="00330085" w:rsidRDefault="00330085" w:rsidP="00330085">
            <w:pPr>
              <w:pStyle w:val="TableParagraph"/>
              <w:spacing w:line="276" w:lineRule="auto"/>
              <w:ind w:left="426"/>
              <w:rPr>
                <w:sz w:val="26"/>
                <w:szCs w:val="26"/>
              </w:rPr>
            </w:pPr>
            <w:r>
              <w:rPr>
                <w:sz w:val="26"/>
                <w:szCs w:val="26"/>
              </w:rPr>
              <w:t xml:space="preserve"> Technology </w:t>
            </w:r>
            <w:r>
              <w:rPr>
                <w:spacing w:val="-2"/>
                <w:sz w:val="26"/>
                <w:szCs w:val="26"/>
              </w:rPr>
              <w:t>(Autonomous)</w:t>
            </w:r>
          </w:p>
          <w:p w14:paraId="56DE5622" w14:textId="77777777" w:rsidR="00330085" w:rsidRDefault="00330085" w:rsidP="00330085">
            <w:pPr>
              <w:pStyle w:val="TableParagraph"/>
              <w:spacing w:before="240" w:line="276" w:lineRule="auto"/>
              <w:ind w:left="426"/>
              <w:rPr>
                <w:sz w:val="26"/>
                <w:szCs w:val="26"/>
              </w:rPr>
            </w:pPr>
            <w:proofErr w:type="spellStart"/>
            <w:r>
              <w:rPr>
                <w:sz w:val="26"/>
                <w:szCs w:val="26"/>
              </w:rPr>
              <w:t>Samayapuram</w:t>
            </w:r>
            <w:proofErr w:type="spellEnd"/>
            <w:r>
              <w:rPr>
                <w:sz w:val="26"/>
                <w:szCs w:val="26"/>
              </w:rPr>
              <w:t>–621</w:t>
            </w:r>
            <w:r>
              <w:rPr>
                <w:spacing w:val="-5"/>
                <w:sz w:val="26"/>
                <w:szCs w:val="26"/>
              </w:rPr>
              <w:t>112.</w:t>
            </w:r>
          </w:p>
        </w:tc>
        <w:tc>
          <w:tcPr>
            <w:tcW w:w="2389" w:type="pct"/>
          </w:tcPr>
          <w:p w14:paraId="2A9B29F9" w14:textId="77777777" w:rsidR="00330085" w:rsidRDefault="00330085" w:rsidP="00330085">
            <w:pPr>
              <w:pStyle w:val="TableParagraph"/>
              <w:spacing w:before="240" w:line="276" w:lineRule="auto"/>
              <w:ind w:left="426"/>
              <w:rPr>
                <w:spacing w:val="-2"/>
                <w:sz w:val="26"/>
                <w:szCs w:val="26"/>
              </w:rPr>
            </w:pPr>
            <w:r>
              <w:rPr>
                <w:b/>
                <w:spacing w:val="-2"/>
                <w:sz w:val="26"/>
                <w:szCs w:val="26"/>
              </w:rPr>
              <w:t>SIGNATURE</w:t>
            </w:r>
          </w:p>
          <w:p w14:paraId="1DA60436" w14:textId="77777777" w:rsidR="00330085" w:rsidRDefault="00330085" w:rsidP="00330085">
            <w:pPr>
              <w:pStyle w:val="TableParagraph"/>
              <w:spacing w:before="240" w:line="276" w:lineRule="auto"/>
              <w:ind w:left="426"/>
              <w:rPr>
                <w:spacing w:val="-2"/>
              </w:rPr>
            </w:pPr>
            <w:proofErr w:type="spellStart"/>
            <w:proofErr w:type="gramStart"/>
            <w:r>
              <w:rPr>
                <w:sz w:val="26"/>
                <w:szCs w:val="26"/>
              </w:rPr>
              <w:t>Mrs.R.BHAVANI</w:t>
            </w:r>
            <w:proofErr w:type="spellEnd"/>
            <w:proofErr w:type="gramEnd"/>
            <w:r>
              <w:rPr>
                <w:sz w:val="26"/>
                <w:szCs w:val="26"/>
              </w:rPr>
              <w:t xml:space="preserve">, </w:t>
            </w:r>
            <w:r>
              <w:rPr>
                <w:spacing w:val="-2"/>
              </w:rPr>
              <w:t>M.E., (</w:t>
            </w:r>
            <w:proofErr w:type="spellStart"/>
            <w:proofErr w:type="gramStart"/>
            <w:r>
              <w:rPr>
                <w:spacing w:val="-2"/>
              </w:rPr>
              <w:t>Ph.D</w:t>
            </w:r>
            <w:proofErr w:type="spellEnd"/>
            <w:proofErr w:type="gramEnd"/>
            <w:r>
              <w:rPr>
                <w:spacing w:val="-2"/>
              </w:rPr>
              <w:t>).,</w:t>
            </w:r>
          </w:p>
          <w:p w14:paraId="04FC3B6D" w14:textId="77777777" w:rsidR="00330085" w:rsidRDefault="00330085" w:rsidP="00330085">
            <w:pPr>
              <w:pStyle w:val="TableParagraph"/>
              <w:spacing w:before="240" w:line="276" w:lineRule="auto"/>
              <w:ind w:left="426"/>
              <w:rPr>
                <w:b/>
                <w:sz w:val="26"/>
                <w:szCs w:val="26"/>
              </w:rPr>
            </w:pPr>
            <w:r>
              <w:rPr>
                <w:b/>
                <w:spacing w:val="-2"/>
                <w:sz w:val="26"/>
                <w:szCs w:val="26"/>
              </w:rPr>
              <w:t>SUPERVISOR</w:t>
            </w:r>
          </w:p>
          <w:p w14:paraId="5B8073BA" w14:textId="77777777" w:rsidR="00330085" w:rsidRDefault="00330085" w:rsidP="00330085">
            <w:pPr>
              <w:pStyle w:val="TableParagraph"/>
              <w:spacing w:before="240" w:line="276" w:lineRule="auto"/>
              <w:ind w:left="426"/>
              <w:rPr>
                <w:sz w:val="26"/>
                <w:szCs w:val="26"/>
              </w:rPr>
            </w:pPr>
            <w:r>
              <w:rPr>
                <w:sz w:val="26"/>
                <w:szCs w:val="26"/>
              </w:rPr>
              <w:t xml:space="preserve">ASSISTANT </w:t>
            </w:r>
            <w:r>
              <w:rPr>
                <w:spacing w:val="-2"/>
                <w:sz w:val="26"/>
                <w:szCs w:val="26"/>
              </w:rPr>
              <w:t>PROFESSOR</w:t>
            </w:r>
          </w:p>
          <w:p w14:paraId="69E48A13" w14:textId="77777777" w:rsidR="00330085" w:rsidRDefault="00330085" w:rsidP="00330085">
            <w:pPr>
              <w:pStyle w:val="TableParagraph"/>
              <w:spacing w:before="240" w:line="276" w:lineRule="auto"/>
              <w:ind w:left="426"/>
              <w:rPr>
                <w:sz w:val="26"/>
                <w:szCs w:val="26"/>
              </w:rPr>
            </w:pPr>
            <w:r>
              <w:rPr>
                <w:sz w:val="26"/>
                <w:szCs w:val="26"/>
              </w:rPr>
              <w:t xml:space="preserve">Department of </w:t>
            </w:r>
            <w:r>
              <w:rPr>
                <w:spacing w:val="-5"/>
                <w:sz w:val="26"/>
                <w:szCs w:val="26"/>
              </w:rPr>
              <w:t>ECE</w:t>
            </w:r>
          </w:p>
          <w:p w14:paraId="7F91DD21" w14:textId="77777777" w:rsidR="00330085" w:rsidRDefault="00330085" w:rsidP="00330085">
            <w:pPr>
              <w:pStyle w:val="TableParagraph"/>
              <w:spacing w:before="240" w:line="276" w:lineRule="auto"/>
              <w:ind w:left="426"/>
              <w:rPr>
                <w:sz w:val="26"/>
                <w:szCs w:val="26"/>
              </w:rPr>
            </w:pPr>
            <w:proofErr w:type="spellStart"/>
            <w:r>
              <w:rPr>
                <w:sz w:val="26"/>
                <w:szCs w:val="26"/>
              </w:rPr>
              <w:t>K.Ramakrishnan</w:t>
            </w:r>
            <w:proofErr w:type="spellEnd"/>
            <w:r>
              <w:rPr>
                <w:sz w:val="26"/>
                <w:szCs w:val="26"/>
              </w:rPr>
              <w:t xml:space="preserve"> College of Technology </w:t>
            </w:r>
            <w:r>
              <w:rPr>
                <w:spacing w:val="-2"/>
                <w:sz w:val="26"/>
                <w:szCs w:val="26"/>
              </w:rPr>
              <w:t>(Autonomous)</w:t>
            </w:r>
          </w:p>
          <w:p w14:paraId="19DD4037" w14:textId="77777777" w:rsidR="00330085" w:rsidRDefault="00330085" w:rsidP="00330085">
            <w:pPr>
              <w:pStyle w:val="TableParagraph"/>
              <w:spacing w:before="240" w:line="276" w:lineRule="auto"/>
              <w:ind w:left="426"/>
              <w:rPr>
                <w:sz w:val="26"/>
                <w:szCs w:val="26"/>
              </w:rPr>
            </w:pPr>
            <w:proofErr w:type="spellStart"/>
            <w:r>
              <w:rPr>
                <w:sz w:val="26"/>
                <w:szCs w:val="26"/>
              </w:rPr>
              <w:t>Samayapuram</w:t>
            </w:r>
            <w:proofErr w:type="spellEnd"/>
            <w:r>
              <w:rPr>
                <w:sz w:val="26"/>
                <w:szCs w:val="26"/>
              </w:rPr>
              <w:t>–621</w:t>
            </w:r>
            <w:r>
              <w:rPr>
                <w:spacing w:val="-5"/>
                <w:sz w:val="26"/>
                <w:szCs w:val="26"/>
              </w:rPr>
              <w:t>112.</w:t>
            </w:r>
          </w:p>
        </w:tc>
      </w:tr>
    </w:tbl>
    <w:p w14:paraId="743DA9C2" w14:textId="77777777" w:rsidR="00843B52" w:rsidRDefault="002E40CE">
      <w:pPr>
        <w:spacing w:line="360" w:lineRule="auto"/>
        <w:ind w:left="142" w:firstLine="578"/>
        <w:jc w:val="both"/>
        <w:rPr>
          <w:b/>
          <w:bCs/>
          <w:sz w:val="28"/>
          <w:szCs w:val="28"/>
        </w:rPr>
      </w:pPr>
      <w:r>
        <w:rPr>
          <w:sz w:val="28"/>
          <w:szCs w:val="28"/>
        </w:rPr>
        <w:t xml:space="preserve">Certified that this project report on </w:t>
      </w:r>
      <w:proofErr w:type="gramStart"/>
      <w:r>
        <w:rPr>
          <w:b/>
          <w:bCs/>
          <w:sz w:val="28"/>
          <w:szCs w:val="28"/>
        </w:rPr>
        <w:t>“ TRAIN</w:t>
      </w:r>
      <w:proofErr w:type="gramEnd"/>
      <w:r>
        <w:rPr>
          <w:b/>
          <w:bCs/>
          <w:sz w:val="28"/>
          <w:szCs w:val="28"/>
        </w:rPr>
        <w:t xml:space="preserve"> TICKET BOOKING APP </w:t>
      </w:r>
      <w:r>
        <w:rPr>
          <w:sz w:val="28"/>
          <w:szCs w:val="28"/>
        </w:rPr>
        <w:t xml:space="preserve">is the </w:t>
      </w:r>
      <w:proofErr w:type="spellStart"/>
      <w:r>
        <w:rPr>
          <w:sz w:val="28"/>
          <w:szCs w:val="28"/>
        </w:rPr>
        <w:t>bonafide</w:t>
      </w:r>
      <w:proofErr w:type="spellEnd"/>
      <w:r>
        <w:rPr>
          <w:sz w:val="28"/>
          <w:szCs w:val="28"/>
        </w:rPr>
        <w:t xml:space="preserve"> work of </w:t>
      </w:r>
      <w:r w:rsidR="00330085">
        <w:rPr>
          <w:sz w:val="28"/>
          <w:szCs w:val="28"/>
        </w:rPr>
        <w:t>MANIKANDAN. H (</w:t>
      </w:r>
      <w:proofErr w:type="gramStart"/>
      <w:r>
        <w:rPr>
          <w:sz w:val="28"/>
          <w:szCs w:val="28"/>
        </w:rPr>
        <w:t>230</w:t>
      </w:r>
      <w:r w:rsidR="00330085">
        <w:rPr>
          <w:sz w:val="28"/>
          <w:szCs w:val="28"/>
        </w:rPr>
        <w:t>68117106210</w:t>
      </w:r>
      <w:r>
        <w:rPr>
          <w:sz w:val="28"/>
          <w:szCs w:val="28"/>
        </w:rPr>
        <w:t>61)who</w:t>
      </w:r>
      <w:proofErr w:type="gramEnd"/>
      <w:r>
        <w:rPr>
          <w:sz w:val="28"/>
          <w:szCs w:val="28"/>
        </w:rPr>
        <w:t xml:space="preserve"> carried out the project work during the academic year 2024 - 2025 under my supervision.</w:t>
      </w:r>
    </w:p>
    <w:p w14:paraId="7CA67CEC" w14:textId="77777777" w:rsidR="00843B52" w:rsidRDefault="00843B52">
      <w:pPr>
        <w:pStyle w:val="BodyText"/>
        <w:rPr>
          <w:sz w:val="20"/>
        </w:rPr>
      </w:pPr>
    </w:p>
    <w:p w14:paraId="1A1356E8" w14:textId="77777777" w:rsidR="00843B52" w:rsidRDefault="002E40CE">
      <w:pPr>
        <w:spacing w:before="232"/>
        <w:rPr>
          <w:spacing w:val="-2"/>
          <w:sz w:val="26"/>
        </w:rPr>
      </w:pPr>
      <w:r>
        <w:rPr>
          <w:sz w:val="26"/>
        </w:rPr>
        <w:t>Submitted</w:t>
      </w:r>
      <w:r>
        <w:rPr>
          <w:spacing w:val="-8"/>
          <w:sz w:val="26"/>
        </w:rPr>
        <w:t xml:space="preserve"> </w:t>
      </w:r>
      <w:r>
        <w:rPr>
          <w:sz w:val="26"/>
        </w:rPr>
        <w:t>for</w:t>
      </w:r>
      <w:r>
        <w:rPr>
          <w:spacing w:val="-11"/>
          <w:sz w:val="26"/>
        </w:rPr>
        <w:t xml:space="preserve"> </w:t>
      </w:r>
      <w:r>
        <w:rPr>
          <w:sz w:val="26"/>
        </w:rPr>
        <w:t>the</w:t>
      </w:r>
      <w:r>
        <w:rPr>
          <w:spacing w:val="-7"/>
          <w:sz w:val="26"/>
        </w:rPr>
        <w:t xml:space="preserve"> </w:t>
      </w:r>
      <w:r>
        <w:rPr>
          <w:sz w:val="26"/>
        </w:rPr>
        <w:t>viva-voce</w:t>
      </w:r>
      <w:r>
        <w:rPr>
          <w:spacing w:val="-10"/>
          <w:sz w:val="26"/>
        </w:rPr>
        <w:t xml:space="preserve"> </w:t>
      </w:r>
      <w:r>
        <w:rPr>
          <w:sz w:val="26"/>
        </w:rPr>
        <w:t>examination</w:t>
      </w:r>
      <w:r>
        <w:rPr>
          <w:spacing w:val="-9"/>
          <w:sz w:val="26"/>
        </w:rPr>
        <w:t xml:space="preserve"> </w:t>
      </w:r>
      <w:r>
        <w:rPr>
          <w:sz w:val="26"/>
        </w:rPr>
        <w:t>held</w:t>
      </w:r>
      <w:r>
        <w:rPr>
          <w:spacing w:val="-10"/>
          <w:sz w:val="26"/>
        </w:rPr>
        <w:t xml:space="preserve"> </w:t>
      </w:r>
      <w:r>
        <w:rPr>
          <w:sz w:val="26"/>
        </w:rPr>
        <w:t>on</w:t>
      </w:r>
      <w:r>
        <w:rPr>
          <w:spacing w:val="-10"/>
          <w:sz w:val="26"/>
        </w:rPr>
        <w:t xml:space="preserve"> </w:t>
      </w:r>
      <w:r>
        <w:rPr>
          <w:spacing w:val="-2"/>
          <w:sz w:val="26"/>
        </w:rPr>
        <w:t>…………….</w:t>
      </w:r>
    </w:p>
    <w:p w14:paraId="72F9CEC8" w14:textId="77777777" w:rsidR="00330085" w:rsidRDefault="00330085">
      <w:pPr>
        <w:widowControl/>
        <w:autoSpaceDE/>
        <w:autoSpaceDN/>
        <w:spacing w:after="160" w:line="259" w:lineRule="auto"/>
        <w:rPr>
          <w:spacing w:val="-2"/>
          <w:sz w:val="26"/>
        </w:rPr>
      </w:pPr>
    </w:p>
    <w:p w14:paraId="747EB9F3" w14:textId="77777777" w:rsidR="00330085" w:rsidRDefault="00330085">
      <w:pPr>
        <w:widowControl/>
        <w:autoSpaceDE/>
        <w:autoSpaceDN/>
        <w:spacing w:after="160" w:line="259" w:lineRule="auto"/>
        <w:rPr>
          <w:spacing w:val="-2"/>
          <w:sz w:val="26"/>
        </w:rPr>
      </w:pPr>
    </w:p>
    <w:p w14:paraId="3CB0A3AD" w14:textId="77777777" w:rsidR="00330085" w:rsidRDefault="00330085">
      <w:pPr>
        <w:widowControl/>
        <w:autoSpaceDE/>
        <w:autoSpaceDN/>
        <w:spacing w:after="160" w:line="259" w:lineRule="auto"/>
        <w:rPr>
          <w:spacing w:val="-2"/>
          <w:sz w:val="26"/>
        </w:rPr>
      </w:pPr>
    </w:p>
    <w:p w14:paraId="5F83FC30" w14:textId="77777777" w:rsidR="00843B52" w:rsidRPr="00330085" w:rsidRDefault="00330085">
      <w:pPr>
        <w:widowControl/>
        <w:autoSpaceDE/>
        <w:autoSpaceDN/>
        <w:spacing w:after="160" w:line="259" w:lineRule="auto"/>
        <w:rPr>
          <w:b/>
          <w:spacing w:val="-2"/>
          <w:sz w:val="24"/>
          <w:szCs w:val="24"/>
        </w:rPr>
      </w:pPr>
      <w:r w:rsidRPr="00330085">
        <w:rPr>
          <w:b/>
          <w:spacing w:val="-2"/>
          <w:sz w:val="24"/>
          <w:szCs w:val="24"/>
        </w:rPr>
        <w:t>INTERNAL EXAMINER</w:t>
      </w:r>
      <w:r>
        <w:rPr>
          <w:b/>
          <w:spacing w:val="-2"/>
          <w:sz w:val="24"/>
          <w:szCs w:val="24"/>
        </w:rPr>
        <w:tab/>
      </w:r>
      <w:r>
        <w:rPr>
          <w:b/>
          <w:spacing w:val="-2"/>
          <w:sz w:val="24"/>
          <w:szCs w:val="24"/>
        </w:rPr>
        <w:tab/>
      </w:r>
      <w:r>
        <w:rPr>
          <w:b/>
          <w:spacing w:val="-2"/>
          <w:sz w:val="24"/>
          <w:szCs w:val="24"/>
        </w:rPr>
        <w:tab/>
      </w:r>
      <w:r>
        <w:rPr>
          <w:b/>
          <w:spacing w:val="-2"/>
          <w:sz w:val="24"/>
          <w:szCs w:val="24"/>
        </w:rPr>
        <w:tab/>
      </w:r>
      <w:r>
        <w:rPr>
          <w:b/>
          <w:spacing w:val="-2"/>
          <w:sz w:val="24"/>
          <w:szCs w:val="24"/>
        </w:rPr>
        <w:tab/>
        <w:t xml:space="preserve">         </w:t>
      </w:r>
      <w:r w:rsidRPr="00330085">
        <w:rPr>
          <w:b/>
          <w:spacing w:val="-2"/>
          <w:sz w:val="24"/>
          <w:szCs w:val="24"/>
        </w:rPr>
        <w:t>EXTERNAL EXAMINER</w:t>
      </w:r>
    </w:p>
    <w:p w14:paraId="656E9D32" w14:textId="77777777" w:rsidR="00843B52" w:rsidRDefault="002E40CE">
      <w:pPr>
        <w:spacing w:line="360" w:lineRule="auto"/>
        <w:jc w:val="both"/>
        <w:rPr>
          <w:b/>
          <w:sz w:val="24"/>
          <w:szCs w:val="24"/>
        </w:rPr>
      </w:pPr>
      <w:r>
        <w:rPr>
          <w:b/>
          <w:sz w:val="24"/>
          <w:szCs w:val="24"/>
        </w:rPr>
        <w:lastRenderedPageBreak/>
        <w:t>VISION OF THE INSTITUTION</w:t>
      </w:r>
    </w:p>
    <w:p w14:paraId="5F91663F" w14:textId="77777777" w:rsidR="00843B52" w:rsidRDefault="002E40CE">
      <w:pPr>
        <w:spacing w:line="360" w:lineRule="auto"/>
        <w:ind w:firstLine="720"/>
        <w:jc w:val="both"/>
        <w:rPr>
          <w:sz w:val="24"/>
          <w:szCs w:val="24"/>
        </w:rPr>
      </w:pPr>
      <w:r>
        <w:rPr>
          <w:sz w:val="24"/>
          <w:szCs w:val="24"/>
        </w:rPr>
        <w:t>To serve the society by offering top-notch technical education on par with global standards</w:t>
      </w:r>
    </w:p>
    <w:p w14:paraId="680C6BFB" w14:textId="77777777" w:rsidR="00843B52" w:rsidRDefault="00843B52">
      <w:pPr>
        <w:spacing w:line="360" w:lineRule="auto"/>
        <w:ind w:firstLine="720"/>
        <w:jc w:val="both"/>
        <w:rPr>
          <w:sz w:val="24"/>
          <w:szCs w:val="24"/>
        </w:rPr>
      </w:pPr>
    </w:p>
    <w:p w14:paraId="3F976801" w14:textId="77777777" w:rsidR="00843B52" w:rsidRDefault="002E40CE">
      <w:pPr>
        <w:spacing w:line="360" w:lineRule="auto"/>
        <w:jc w:val="both"/>
        <w:rPr>
          <w:b/>
          <w:sz w:val="24"/>
          <w:szCs w:val="24"/>
        </w:rPr>
      </w:pPr>
      <w:r>
        <w:rPr>
          <w:b/>
          <w:sz w:val="24"/>
          <w:szCs w:val="24"/>
        </w:rPr>
        <w:t>MISSION OF THE INSTITUTION</w:t>
      </w:r>
    </w:p>
    <w:p w14:paraId="2E7DD6D1" w14:textId="77777777" w:rsidR="00843B52" w:rsidRDefault="002E40CE">
      <w:pPr>
        <w:pStyle w:val="ListParagraph"/>
        <w:numPr>
          <w:ilvl w:val="0"/>
          <w:numId w:val="1"/>
        </w:numPr>
        <w:spacing w:after="200" w:line="360" w:lineRule="auto"/>
        <w:ind w:left="714" w:hanging="357"/>
        <w:jc w:val="both"/>
        <w:rPr>
          <w:sz w:val="24"/>
          <w:szCs w:val="24"/>
        </w:rPr>
      </w:pPr>
      <w:r>
        <w:rPr>
          <w:sz w:val="24"/>
          <w:szCs w:val="24"/>
        </w:rPr>
        <w:t>Be a center of excellence for technical education in emerging technologies by exceeding the needs of the industry and society.</w:t>
      </w:r>
    </w:p>
    <w:p w14:paraId="2CA6CB58" w14:textId="77777777" w:rsidR="00843B52" w:rsidRDefault="002E40CE">
      <w:pPr>
        <w:pStyle w:val="ListParagraph"/>
        <w:numPr>
          <w:ilvl w:val="0"/>
          <w:numId w:val="1"/>
        </w:numPr>
        <w:spacing w:after="200" w:line="360" w:lineRule="auto"/>
        <w:ind w:left="714" w:hanging="357"/>
        <w:jc w:val="both"/>
        <w:rPr>
          <w:sz w:val="24"/>
          <w:szCs w:val="24"/>
        </w:rPr>
      </w:pPr>
      <w:r>
        <w:rPr>
          <w:sz w:val="24"/>
          <w:szCs w:val="24"/>
        </w:rPr>
        <w:t>Be an institute with world class research facilities</w:t>
      </w:r>
    </w:p>
    <w:p w14:paraId="15D3CA62" w14:textId="77777777" w:rsidR="00843B52" w:rsidRDefault="002E40CE">
      <w:pPr>
        <w:pStyle w:val="ListParagraph"/>
        <w:numPr>
          <w:ilvl w:val="0"/>
          <w:numId w:val="1"/>
        </w:numPr>
        <w:spacing w:after="200" w:line="360" w:lineRule="auto"/>
        <w:ind w:left="714" w:hanging="357"/>
        <w:jc w:val="both"/>
        <w:rPr>
          <w:b/>
          <w:sz w:val="24"/>
          <w:szCs w:val="24"/>
        </w:rPr>
      </w:pPr>
      <w:r>
        <w:rPr>
          <w:sz w:val="24"/>
          <w:szCs w:val="24"/>
        </w:rPr>
        <w:t>Be an institute nurturing talent and enhancing the competency of students to transform them as all-round personality respecting moral and ethical values</w:t>
      </w:r>
    </w:p>
    <w:p w14:paraId="7907DC27" w14:textId="77777777" w:rsidR="00843B52" w:rsidRDefault="00843B52">
      <w:pPr>
        <w:spacing w:line="360" w:lineRule="auto"/>
        <w:ind w:left="719"/>
        <w:jc w:val="both"/>
        <w:rPr>
          <w:b/>
          <w:sz w:val="24"/>
          <w:szCs w:val="24"/>
          <w:u w:val="single"/>
        </w:rPr>
      </w:pPr>
    </w:p>
    <w:p w14:paraId="3D95BA1B" w14:textId="77777777" w:rsidR="00843B52" w:rsidRDefault="002E40CE">
      <w:pPr>
        <w:spacing w:line="360" w:lineRule="auto"/>
        <w:jc w:val="both"/>
        <w:rPr>
          <w:b/>
          <w:sz w:val="24"/>
          <w:szCs w:val="24"/>
        </w:rPr>
      </w:pPr>
      <w:r>
        <w:rPr>
          <w:b/>
          <w:sz w:val="24"/>
          <w:szCs w:val="24"/>
        </w:rPr>
        <w:t>VISION OF DEPARTMENT</w:t>
      </w:r>
    </w:p>
    <w:p w14:paraId="3411740D" w14:textId="77777777" w:rsidR="00843B52" w:rsidRDefault="002E40CE">
      <w:pPr>
        <w:spacing w:afterLines="100" w:after="240" w:line="360" w:lineRule="auto"/>
        <w:jc w:val="both"/>
        <w:rPr>
          <w:bCs/>
          <w:sz w:val="24"/>
          <w:szCs w:val="24"/>
        </w:rPr>
      </w:pPr>
      <w:r>
        <w:rPr>
          <w:bCs/>
          <w:sz w:val="24"/>
          <w:szCs w:val="24"/>
        </w:rPr>
        <w:t>To create innovative and socially responsible Electronics and Communication Engineers with design skills and research focus to meet Societal and Industrial needs.</w:t>
      </w:r>
    </w:p>
    <w:p w14:paraId="1C9DF330" w14:textId="77777777" w:rsidR="00843B52" w:rsidRDefault="002E40CE">
      <w:pPr>
        <w:spacing w:afterLines="100" w:after="240" w:line="360" w:lineRule="auto"/>
        <w:jc w:val="both"/>
        <w:rPr>
          <w:b/>
          <w:sz w:val="24"/>
          <w:szCs w:val="24"/>
        </w:rPr>
      </w:pPr>
      <w:r>
        <w:rPr>
          <w:b/>
          <w:sz w:val="24"/>
          <w:szCs w:val="24"/>
        </w:rPr>
        <w:t>MISSION OF DEPARTMENT</w:t>
      </w:r>
    </w:p>
    <w:p w14:paraId="72873175" w14:textId="77777777" w:rsidR="00843B52" w:rsidRPr="00330085" w:rsidRDefault="002E40CE">
      <w:pPr>
        <w:spacing w:line="360" w:lineRule="auto"/>
        <w:jc w:val="both"/>
        <w:rPr>
          <w:bCs/>
          <w:sz w:val="24"/>
          <w:szCs w:val="24"/>
        </w:rPr>
      </w:pPr>
      <w:r>
        <w:rPr>
          <w:b/>
          <w:sz w:val="24"/>
          <w:szCs w:val="24"/>
        </w:rPr>
        <w:t>M1</w:t>
      </w:r>
      <w:r>
        <w:rPr>
          <w:bCs/>
          <w:sz w:val="24"/>
          <w:szCs w:val="24"/>
        </w:rPr>
        <w:t>: To provide high quality education and professional ethics to students through</w:t>
      </w:r>
      <w:r w:rsidR="00330085">
        <w:rPr>
          <w:bCs/>
          <w:sz w:val="24"/>
          <w:szCs w:val="24"/>
        </w:rPr>
        <w:t xml:space="preserve"> </w:t>
      </w:r>
      <w:r>
        <w:rPr>
          <w:bCs/>
          <w:sz w:val="24"/>
          <w:szCs w:val="24"/>
        </w:rPr>
        <w:t>enhanced learning environment.</w:t>
      </w:r>
    </w:p>
    <w:p w14:paraId="4781381C" w14:textId="77777777" w:rsidR="00843B52" w:rsidRDefault="002E40CE">
      <w:pPr>
        <w:spacing w:line="360" w:lineRule="auto"/>
        <w:jc w:val="both"/>
        <w:rPr>
          <w:bCs/>
          <w:sz w:val="24"/>
          <w:szCs w:val="24"/>
        </w:rPr>
      </w:pPr>
      <w:r>
        <w:rPr>
          <w:b/>
          <w:sz w:val="24"/>
          <w:szCs w:val="24"/>
        </w:rPr>
        <w:t xml:space="preserve">M2: </w:t>
      </w:r>
      <w:r>
        <w:rPr>
          <w:bCs/>
          <w:sz w:val="24"/>
          <w:szCs w:val="24"/>
        </w:rPr>
        <w:t xml:space="preserve">To impart a creative environment towards </w:t>
      </w:r>
      <w:proofErr w:type="spellStart"/>
      <w:r>
        <w:rPr>
          <w:bCs/>
          <w:sz w:val="24"/>
          <w:szCs w:val="24"/>
        </w:rPr>
        <w:t>centre</w:t>
      </w:r>
      <w:proofErr w:type="spellEnd"/>
      <w:r>
        <w:rPr>
          <w:bCs/>
          <w:sz w:val="24"/>
          <w:szCs w:val="24"/>
        </w:rPr>
        <w:t xml:space="preserve"> of excellence in department</w:t>
      </w:r>
      <w:r w:rsidR="00330085">
        <w:rPr>
          <w:bCs/>
          <w:sz w:val="24"/>
          <w:szCs w:val="24"/>
        </w:rPr>
        <w:t xml:space="preserve"> </w:t>
      </w:r>
      <w:r>
        <w:rPr>
          <w:bCs/>
          <w:sz w:val="24"/>
          <w:szCs w:val="24"/>
        </w:rPr>
        <w:t>with design skill and exposure for research.</w:t>
      </w:r>
    </w:p>
    <w:p w14:paraId="43526582" w14:textId="77777777" w:rsidR="00843B52" w:rsidRDefault="002E40CE">
      <w:pPr>
        <w:spacing w:line="360" w:lineRule="auto"/>
        <w:jc w:val="both"/>
        <w:rPr>
          <w:bCs/>
          <w:sz w:val="24"/>
          <w:szCs w:val="24"/>
        </w:rPr>
      </w:pPr>
      <w:r>
        <w:rPr>
          <w:b/>
          <w:sz w:val="24"/>
          <w:szCs w:val="24"/>
        </w:rPr>
        <w:t xml:space="preserve">M3: </w:t>
      </w:r>
      <w:r>
        <w:rPr>
          <w:bCs/>
          <w:sz w:val="24"/>
          <w:szCs w:val="24"/>
        </w:rPr>
        <w:t>To nurture required employable skills of students to satisfy the industry and</w:t>
      </w:r>
      <w:r w:rsidR="00330085">
        <w:rPr>
          <w:bCs/>
          <w:sz w:val="24"/>
          <w:szCs w:val="24"/>
        </w:rPr>
        <w:t xml:space="preserve"> </w:t>
      </w:r>
      <w:r>
        <w:rPr>
          <w:bCs/>
          <w:sz w:val="24"/>
          <w:szCs w:val="24"/>
        </w:rPr>
        <w:t>social needs with ethical and human values.</w:t>
      </w:r>
    </w:p>
    <w:p w14:paraId="4B0D162D" w14:textId="77777777" w:rsidR="00843B52" w:rsidRDefault="00843B52">
      <w:pPr>
        <w:spacing w:line="360" w:lineRule="auto"/>
        <w:jc w:val="both"/>
        <w:rPr>
          <w:b/>
          <w:sz w:val="24"/>
          <w:szCs w:val="24"/>
        </w:rPr>
      </w:pPr>
    </w:p>
    <w:p w14:paraId="5018900B" w14:textId="77777777" w:rsidR="00843B52" w:rsidRDefault="002E40CE">
      <w:pPr>
        <w:spacing w:line="360" w:lineRule="auto"/>
        <w:jc w:val="both"/>
        <w:rPr>
          <w:b/>
          <w:sz w:val="24"/>
          <w:szCs w:val="24"/>
        </w:rPr>
      </w:pPr>
      <w:r>
        <w:rPr>
          <w:b/>
          <w:sz w:val="24"/>
          <w:szCs w:val="24"/>
        </w:rPr>
        <w:t>PROGRAM EDUCATIONAL OBJECTIVES</w:t>
      </w:r>
    </w:p>
    <w:p w14:paraId="595ACBB6" w14:textId="77777777" w:rsidR="00843B52" w:rsidRDefault="002E40CE">
      <w:pPr>
        <w:spacing w:line="360" w:lineRule="auto"/>
        <w:jc w:val="both"/>
        <w:rPr>
          <w:sz w:val="24"/>
          <w:szCs w:val="24"/>
        </w:rPr>
      </w:pPr>
      <w:r>
        <w:rPr>
          <w:b/>
          <w:sz w:val="24"/>
          <w:szCs w:val="24"/>
        </w:rPr>
        <w:t xml:space="preserve">PEO1: Core Knowledge Development: </w:t>
      </w:r>
      <w:r>
        <w:rPr>
          <w:sz w:val="24"/>
          <w:szCs w:val="24"/>
        </w:rPr>
        <w:t>Graduates will have enhanced engineering skills in the field of electronics, communication and interdisciplinary areas to serve the society with global standards.</w:t>
      </w:r>
    </w:p>
    <w:p w14:paraId="0B45FD88" w14:textId="77777777" w:rsidR="00843B52" w:rsidRDefault="002E40CE">
      <w:pPr>
        <w:spacing w:line="360" w:lineRule="auto"/>
        <w:jc w:val="both"/>
        <w:rPr>
          <w:sz w:val="24"/>
          <w:szCs w:val="24"/>
        </w:rPr>
      </w:pPr>
      <w:r>
        <w:rPr>
          <w:b/>
          <w:sz w:val="24"/>
          <w:szCs w:val="24"/>
        </w:rPr>
        <w:t xml:space="preserve">PEO2: Professional development: </w:t>
      </w:r>
      <w:r>
        <w:rPr>
          <w:sz w:val="24"/>
          <w:szCs w:val="24"/>
        </w:rPr>
        <w:t>Graduates will apply the technical knowledge for continuous up gradation of their professional skills to become an inimitable employee, researcher or entrepreneur.</w:t>
      </w:r>
    </w:p>
    <w:p w14:paraId="171BF9EA" w14:textId="77777777" w:rsidR="00843B52" w:rsidRDefault="002E40CE">
      <w:pPr>
        <w:spacing w:line="360" w:lineRule="auto"/>
        <w:jc w:val="both"/>
        <w:rPr>
          <w:bCs/>
          <w:sz w:val="24"/>
          <w:szCs w:val="24"/>
        </w:rPr>
      </w:pPr>
      <w:r>
        <w:rPr>
          <w:b/>
          <w:sz w:val="24"/>
          <w:szCs w:val="24"/>
        </w:rPr>
        <w:t xml:space="preserve">PEO3: Analytical Thinking: </w:t>
      </w:r>
      <w:r>
        <w:rPr>
          <w:sz w:val="24"/>
          <w:szCs w:val="24"/>
        </w:rPr>
        <w:t>Graduates will have analytic and thinking skills to provide the innovative solutions for industry and societal requirements.</w:t>
      </w:r>
    </w:p>
    <w:p w14:paraId="274F3FA1" w14:textId="77777777" w:rsidR="00843B52" w:rsidRDefault="002E40CE">
      <w:pPr>
        <w:spacing w:line="360" w:lineRule="auto"/>
        <w:rPr>
          <w:b/>
          <w:sz w:val="24"/>
          <w:szCs w:val="24"/>
        </w:rPr>
      </w:pPr>
      <w:r>
        <w:rPr>
          <w:b/>
          <w:sz w:val="24"/>
          <w:szCs w:val="24"/>
        </w:rPr>
        <w:lastRenderedPageBreak/>
        <w:t>PROGRAM SPECIFIC OUTCOMES (PSOs)</w:t>
      </w:r>
    </w:p>
    <w:p w14:paraId="2648D11E" w14:textId="77777777" w:rsidR="00843B52" w:rsidRDefault="00843B52">
      <w:pPr>
        <w:rPr>
          <w:color w:val="000000"/>
          <w:sz w:val="24"/>
          <w:szCs w:val="24"/>
        </w:rPr>
      </w:pPr>
    </w:p>
    <w:p w14:paraId="528B2644" w14:textId="77777777" w:rsidR="00843B52" w:rsidRDefault="002E40CE">
      <w:pPr>
        <w:spacing w:line="360" w:lineRule="auto"/>
        <w:jc w:val="both"/>
        <w:rPr>
          <w:b/>
          <w:sz w:val="24"/>
          <w:szCs w:val="24"/>
        </w:rPr>
      </w:pPr>
      <w:r>
        <w:rPr>
          <w:b/>
          <w:sz w:val="24"/>
          <w:szCs w:val="24"/>
        </w:rPr>
        <w:t xml:space="preserve">PSO1: </w:t>
      </w:r>
      <w:r>
        <w:rPr>
          <w:bCs/>
          <w:sz w:val="24"/>
          <w:szCs w:val="24"/>
        </w:rPr>
        <w:t>To analyze, design and develop solutions by applying foundational concepts of electronics and communication engineering.</w:t>
      </w:r>
    </w:p>
    <w:p w14:paraId="3F47EBA6" w14:textId="77777777" w:rsidR="00843B52" w:rsidRDefault="002E40CE">
      <w:pPr>
        <w:spacing w:line="360" w:lineRule="auto"/>
        <w:jc w:val="both"/>
        <w:rPr>
          <w:bCs/>
          <w:sz w:val="24"/>
          <w:szCs w:val="24"/>
        </w:rPr>
      </w:pPr>
      <w:r>
        <w:rPr>
          <w:b/>
          <w:sz w:val="24"/>
          <w:szCs w:val="24"/>
        </w:rPr>
        <w:t xml:space="preserve">PSO2: </w:t>
      </w:r>
      <w:r>
        <w:rPr>
          <w:bCs/>
          <w:sz w:val="24"/>
          <w:szCs w:val="24"/>
        </w:rPr>
        <w:t>To apply design principles and best practices for developing quality products for scientific and business applications.</w:t>
      </w:r>
    </w:p>
    <w:p w14:paraId="45281D31" w14:textId="77777777" w:rsidR="00843B52" w:rsidRDefault="002E40CE">
      <w:pPr>
        <w:spacing w:line="360" w:lineRule="auto"/>
        <w:jc w:val="both"/>
        <w:rPr>
          <w:bCs/>
          <w:sz w:val="24"/>
          <w:szCs w:val="24"/>
        </w:rPr>
      </w:pPr>
      <w:r>
        <w:rPr>
          <w:b/>
          <w:sz w:val="24"/>
          <w:szCs w:val="24"/>
        </w:rPr>
        <w:t xml:space="preserve">PSO3: </w:t>
      </w:r>
      <w:r>
        <w:rPr>
          <w:bCs/>
          <w:sz w:val="24"/>
          <w:szCs w:val="24"/>
        </w:rPr>
        <w:t>To adapt to emerging information and communication technologies (ICT) to innovate ideas and solutions to existing/novel problems.</w:t>
      </w:r>
    </w:p>
    <w:p w14:paraId="2EF4AB22" w14:textId="77777777" w:rsidR="00843B52" w:rsidRDefault="002E40CE">
      <w:pPr>
        <w:spacing w:line="360" w:lineRule="auto"/>
        <w:jc w:val="both"/>
        <w:rPr>
          <w:b/>
          <w:sz w:val="24"/>
          <w:szCs w:val="24"/>
        </w:rPr>
      </w:pPr>
      <w:r>
        <w:rPr>
          <w:b/>
          <w:sz w:val="24"/>
          <w:szCs w:val="24"/>
        </w:rPr>
        <w:t>PROGRAM OUTCOMES (POs)</w:t>
      </w:r>
    </w:p>
    <w:p w14:paraId="7B55F204" w14:textId="77777777" w:rsidR="00843B52" w:rsidRDefault="002E40CE">
      <w:pPr>
        <w:spacing w:line="360" w:lineRule="auto"/>
        <w:jc w:val="both"/>
        <w:rPr>
          <w:sz w:val="24"/>
          <w:szCs w:val="24"/>
        </w:rPr>
      </w:pPr>
      <w:r>
        <w:rPr>
          <w:sz w:val="24"/>
          <w:szCs w:val="24"/>
        </w:rPr>
        <w:t>Engineering students will be able to:</w:t>
      </w:r>
    </w:p>
    <w:p w14:paraId="2B328C46"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Engineering knowledge: </w:t>
      </w:r>
      <w:r>
        <w:rPr>
          <w:color w:val="000000"/>
          <w:sz w:val="24"/>
          <w:szCs w:val="24"/>
        </w:rPr>
        <w:t>Apply the knowledge of mathematics, science, engineering fundamentals, and an engineering specialization to the solution of complex engineering problems.</w:t>
      </w:r>
    </w:p>
    <w:p w14:paraId="4D3C26FB"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Problem analysis: </w:t>
      </w:r>
      <w:r>
        <w:rPr>
          <w:color w:val="000000"/>
          <w:sz w:val="24"/>
          <w:szCs w:val="24"/>
        </w:rPr>
        <w:t>Identify, formulate, review research literature, and analyze complex engineering problems reaching substantiated conclusions using first principles of mathematics, natural sciences, and engineering sciences</w:t>
      </w:r>
    </w:p>
    <w:p w14:paraId="17B044F3"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Design/development of solutions: </w:t>
      </w:r>
      <w:r>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6051E8FB"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Conduct investigations of complex problems: </w:t>
      </w:r>
      <w:r>
        <w:rPr>
          <w:color w:val="000000"/>
          <w:sz w:val="24"/>
          <w:szCs w:val="24"/>
        </w:rPr>
        <w:t>Use research-based knowledge and research methods including design of experiments, analysis and interpretation of data, and synthesis of the information to provide valid conclusions</w:t>
      </w:r>
    </w:p>
    <w:p w14:paraId="4163C2B2"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Modern tool usage: </w:t>
      </w:r>
      <w:r>
        <w:rPr>
          <w:color w:val="000000"/>
          <w:sz w:val="24"/>
          <w:szCs w:val="24"/>
        </w:rPr>
        <w:t>Create, select, and apply appropriate techniques, resources, and modern engineering and IT tools including prediction and modeling to complex engineering activities with an understanding of the limitations</w:t>
      </w:r>
    </w:p>
    <w:p w14:paraId="2B30F484"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The engineer and society: </w:t>
      </w:r>
      <w:r>
        <w:rPr>
          <w:color w:val="000000"/>
          <w:sz w:val="24"/>
          <w:szCs w:val="24"/>
        </w:rPr>
        <w:t>Apply reasoning informed by the contextual knowledge to assess societal, health, safety, legal and cultural issues and the consequent responsibilities relevant to the professional engineering practice</w:t>
      </w:r>
    </w:p>
    <w:p w14:paraId="10213B3B"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Environment and sustainability: </w:t>
      </w:r>
      <w:r>
        <w:rPr>
          <w:color w:val="000000"/>
          <w:sz w:val="24"/>
          <w:szCs w:val="24"/>
        </w:rPr>
        <w:t xml:space="preserve">Understand the impact of the professional engineering solutions in societal and environmental contexts, and demonstrate the knowledge of, and </w:t>
      </w:r>
      <w:r>
        <w:rPr>
          <w:color w:val="000000"/>
          <w:sz w:val="24"/>
          <w:szCs w:val="24"/>
        </w:rPr>
        <w:lastRenderedPageBreak/>
        <w:t>need for sustainable development</w:t>
      </w:r>
    </w:p>
    <w:p w14:paraId="65EA00A7"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Ethics: </w:t>
      </w:r>
      <w:r>
        <w:rPr>
          <w:color w:val="000000"/>
          <w:sz w:val="24"/>
          <w:szCs w:val="24"/>
        </w:rPr>
        <w:t>Apply ethical principles and commit to professional ethics and responsibilities and norms of the engineering practice.</w:t>
      </w:r>
    </w:p>
    <w:p w14:paraId="5D27E5AD"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Individual and team work: </w:t>
      </w:r>
      <w:r>
        <w:rPr>
          <w:color w:val="000000"/>
          <w:sz w:val="24"/>
          <w:szCs w:val="24"/>
        </w:rPr>
        <w:t>Function effectively as an individual, and as a member or leader in diverse teams, and in multidisciplinary settings.</w:t>
      </w:r>
    </w:p>
    <w:p w14:paraId="5EA303F9" w14:textId="77777777" w:rsidR="00843B52" w:rsidRDefault="002E40CE">
      <w:pPr>
        <w:pStyle w:val="ListParagraph"/>
        <w:numPr>
          <w:ilvl w:val="0"/>
          <w:numId w:val="2"/>
        </w:numPr>
        <w:autoSpaceDE/>
        <w:autoSpaceDN/>
        <w:spacing w:before="150" w:line="360" w:lineRule="auto"/>
        <w:ind w:left="360"/>
        <w:jc w:val="both"/>
        <w:rPr>
          <w:color w:val="000000"/>
          <w:sz w:val="24"/>
          <w:szCs w:val="24"/>
        </w:rPr>
      </w:pPr>
      <w:r>
        <w:rPr>
          <w:b/>
          <w:color w:val="000000"/>
          <w:sz w:val="24"/>
          <w:szCs w:val="24"/>
        </w:rPr>
        <w:t xml:space="preserve">Communication: </w:t>
      </w:r>
      <w:r>
        <w:rPr>
          <w:color w:val="000000"/>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EDC5767" w14:textId="77777777" w:rsidR="00843B52" w:rsidRDefault="002E40CE">
      <w:pPr>
        <w:pStyle w:val="ListParagraph"/>
        <w:numPr>
          <w:ilvl w:val="0"/>
          <w:numId w:val="2"/>
        </w:numPr>
        <w:autoSpaceDE/>
        <w:autoSpaceDN/>
        <w:spacing w:before="150" w:line="360" w:lineRule="auto"/>
        <w:ind w:left="357" w:hanging="357"/>
        <w:jc w:val="both"/>
        <w:rPr>
          <w:color w:val="000000"/>
          <w:sz w:val="24"/>
          <w:szCs w:val="24"/>
        </w:rPr>
      </w:pPr>
      <w:r>
        <w:rPr>
          <w:b/>
          <w:color w:val="000000"/>
          <w:sz w:val="24"/>
          <w:szCs w:val="24"/>
        </w:rPr>
        <w:t xml:space="preserve">Project management and finance: </w:t>
      </w:r>
      <w:r>
        <w:rPr>
          <w:color w:val="000000"/>
          <w:sz w:val="24"/>
          <w:szCs w:val="24"/>
        </w:rPr>
        <w:t>Demonstrate knowledge and understanding of the engineering and management principles and apply these to one’s own work, as a member and leader in a team, to manage projects and in multidisciplinary environments.</w:t>
      </w:r>
    </w:p>
    <w:p w14:paraId="5611CC21" w14:textId="77777777" w:rsidR="00843B52" w:rsidRDefault="002E40CE">
      <w:pPr>
        <w:pStyle w:val="ListParagraph"/>
        <w:numPr>
          <w:ilvl w:val="0"/>
          <w:numId w:val="2"/>
        </w:numPr>
        <w:autoSpaceDE/>
        <w:autoSpaceDN/>
        <w:spacing w:before="150" w:line="360" w:lineRule="auto"/>
        <w:ind w:left="357" w:hanging="357"/>
        <w:jc w:val="both"/>
        <w:rPr>
          <w:color w:val="000000"/>
          <w:sz w:val="24"/>
          <w:szCs w:val="24"/>
        </w:rPr>
      </w:pPr>
      <w:r>
        <w:rPr>
          <w:b/>
          <w:color w:val="000000"/>
          <w:sz w:val="24"/>
          <w:szCs w:val="24"/>
        </w:rPr>
        <w:t xml:space="preserve">Life-long learning: </w:t>
      </w:r>
      <w:r>
        <w:rPr>
          <w:color w:val="000000"/>
          <w:sz w:val="24"/>
          <w:szCs w:val="24"/>
        </w:rPr>
        <w:t>Recognize the need for, and have the preparation and ability to engage in independent and life-long learning in the broadest context of technological change.</w:t>
      </w:r>
    </w:p>
    <w:p w14:paraId="03D0F34C" w14:textId="77777777" w:rsidR="00843B52" w:rsidRDefault="002E40CE">
      <w:pPr>
        <w:widowControl/>
        <w:autoSpaceDE/>
        <w:autoSpaceDN/>
        <w:spacing w:after="160" w:line="259" w:lineRule="auto"/>
        <w:jc w:val="center"/>
        <w:rPr>
          <w:b/>
          <w:bCs/>
          <w:sz w:val="28"/>
          <w:szCs w:val="28"/>
        </w:rPr>
      </w:pPr>
      <w:r>
        <w:br w:type="page"/>
      </w:r>
      <w:r>
        <w:rPr>
          <w:b/>
          <w:bCs/>
          <w:sz w:val="28"/>
          <w:szCs w:val="28"/>
        </w:rPr>
        <w:lastRenderedPageBreak/>
        <w:t>ABSTRACT</w:t>
      </w:r>
    </w:p>
    <w:p w14:paraId="02124DE8" w14:textId="77777777" w:rsidR="00843B52" w:rsidRDefault="002E40CE">
      <w:pPr>
        <w:widowControl/>
        <w:autoSpaceDE/>
        <w:autoSpaceDN/>
        <w:spacing w:after="160" w:line="360" w:lineRule="auto"/>
        <w:jc w:val="both"/>
        <w:rPr>
          <w:sz w:val="28"/>
          <w:szCs w:val="28"/>
          <w:lang w:val="en-IN"/>
        </w:rPr>
      </w:pPr>
      <w:r>
        <w:rPr>
          <w:sz w:val="28"/>
          <w:szCs w:val="28"/>
        </w:rPr>
        <w:t xml:space="preserve">This project presents a Train Ticket Booking App designed to simplify and streamline the process of booking train tickets for passengers. The application allows users to search for available trains between stations, check schedules, view seat availability, and book tickets securely through a user-friendly interface. Key features include user authentication, real-time train tracking, fare calculation, e-ticket generation, booking history, and payment integration with various methods. The system is built to support both Android and iOS platforms, ensuring wide accessibility. The backend is designed to handle high traffic efficiently, maintain data integrity, and ensure secure transactions. This application aims to reduce the hassle of traditional ticket booking methods and enhance the overall user experience for rail </w:t>
      </w:r>
      <w:proofErr w:type="spellStart"/>
      <w:r>
        <w:rPr>
          <w:sz w:val="28"/>
          <w:szCs w:val="28"/>
        </w:rPr>
        <w:t>travelers.view</w:t>
      </w:r>
      <w:proofErr w:type="spellEnd"/>
      <w:r>
        <w:rPr>
          <w:sz w:val="28"/>
          <w:szCs w:val="28"/>
        </w:rPr>
        <w:t xml:space="preserve"> train schedules, check seat availability, and book tickets directly from their smartphones. It includes features such as user registration and login, booking history, fare details, and secure payment options. The application is designed with a user-friendly interface and ensures real-time updates on train availability and schedules. This system aims to reduce manual efforts, eliminate long queues at railway stations, and enhance the overall passenger experience by providing a seamless digital solution for train travel</w:t>
      </w:r>
    </w:p>
    <w:p w14:paraId="13435F9A" w14:textId="77777777" w:rsidR="00843B52" w:rsidRDefault="00843B52">
      <w:pPr>
        <w:widowControl/>
        <w:autoSpaceDE/>
        <w:autoSpaceDN/>
        <w:spacing w:after="160" w:line="259" w:lineRule="auto"/>
        <w:jc w:val="both"/>
        <w:rPr>
          <w:sz w:val="28"/>
          <w:szCs w:val="28"/>
        </w:rPr>
      </w:pPr>
    </w:p>
    <w:p w14:paraId="1AB751C5" w14:textId="77777777" w:rsidR="00843B52" w:rsidRDefault="002E40CE">
      <w:pPr>
        <w:widowControl/>
        <w:autoSpaceDE/>
        <w:autoSpaceDN/>
        <w:spacing w:after="160" w:line="259" w:lineRule="auto"/>
      </w:pPr>
      <w:r>
        <w:br w:type="page"/>
      </w:r>
    </w:p>
    <w:p w14:paraId="05C8AD3D" w14:textId="77777777" w:rsidR="00843B52" w:rsidRDefault="00843B52">
      <w:pPr>
        <w:widowControl/>
        <w:autoSpaceDE/>
        <w:autoSpaceDN/>
        <w:spacing w:after="160" w:line="259" w:lineRule="auto"/>
        <w:rPr>
          <w:b/>
          <w:bCs/>
          <w:sz w:val="30"/>
          <w:szCs w:val="30"/>
        </w:rPr>
      </w:pPr>
    </w:p>
    <w:p w14:paraId="7EAAB940" w14:textId="77777777" w:rsidR="00843B52" w:rsidRDefault="002E40CE">
      <w:pPr>
        <w:pStyle w:val="Heading1"/>
        <w:spacing w:line="360" w:lineRule="auto"/>
        <w:ind w:right="108"/>
        <w:rPr>
          <w:sz w:val="24"/>
          <w:szCs w:val="24"/>
        </w:rPr>
      </w:pPr>
      <w:r>
        <w:rPr>
          <w:sz w:val="24"/>
          <w:szCs w:val="24"/>
        </w:rPr>
        <w:t>ABSTRACT WITH POs AND PSOs MAPPING</w:t>
      </w:r>
    </w:p>
    <w:p w14:paraId="7691C003" w14:textId="77777777" w:rsidR="00843B52" w:rsidRDefault="00330085">
      <w:pPr>
        <w:pStyle w:val="Heading1"/>
        <w:spacing w:line="360" w:lineRule="auto"/>
        <w:ind w:left="0" w:right="108"/>
        <w:jc w:val="center"/>
        <w:rPr>
          <w:sz w:val="22"/>
          <w:szCs w:val="22"/>
        </w:rPr>
      </w:pPr>
      <w:r>
        <w:rPr>
          <w:sz w:val="22"/>
          <w:szCs w:val="22"/>
        </w:rPr>
        <w:t xml:space="preserve">CO </w:t>
      </w:r>
      <w:proofErr w:type="gramStart"/>
      <w:r>
        <w:rPr>
          <w:sz w:val="22"/>
          <w:szCs w:val="22"/>
        </w:rPr>
        <w:t>5 :</w:t>
      </w:r>
      <w:proofErr w:type="gramEnd"/>
      <w:r>
        <w:rPr>
          <w:sz w:val="22"/>
          <w:szCs w:val="22"/>
        </w:rPr>
        <w:t xml:space="preserve"> BUILD DATABA</w:t>
      </w:r>
      <w:r w:rsidR="002E40CE">
        <w:rPr>
          <w:sz w:val="22"/>
          <w:szCs w:val="22"/>
        </w:rPr>
        <w:t>SE APPLICATIONS FOR SOLVING REAL-TIME PROBLEMS.</w:t>
      </w:r>
    </w:p>
    <w:tbl>
      <w:tblPr>
        <w:tblW w:w="967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112"/>
        <w:gridCol w:w="1762"/>
        <w:gridCol w:w="1804"/>
      </w:tblGrid>
      <w:tr w:rsidR="00843B52" w14:paraId="6465F83D" w14:textId="77777777">
        <w:trPr>
          <w:trHeight w:val="983"/>
        </w:trPr>
        <w:tc>
          <w:tcPr>
            <w:tcW w:w="6112" w:type="dxa"/>
            <w:vAlign w:val="center"/>
          </w:tcPr>
          <w:p w14:paraId="5080255B" w14:textId="77777777" w:rsidR="00843B52" w:rsidRDefault="002E40CE">
            <w:pPr>
              <w:spacing w:before="13"/>
              <w:ind w:right="108"/>
              <w:jc w:val="center"/>
              <w:rPr>
                <w:b/>
                <w:color w:val="000000"/>
                <w:sz w:val="24"/>
                <w:szCs w:val="24"/>
                <w:lang w:eastAsia="en-IN"/>
              </w:rPr>
            </w:pPr>
            <w:r>
              <w:rPr>
                <w:b/>
                <w:color w:val="000000"/>
                <w:sz w:val="24"/>
                <w:szCs w:val="24"/>
                <w:lang w:eastAsia="en-IN"/>
              </w:rPr>
              <w:t>ABSTRACT</w:t>
            </w:r>
          </w:p>
        </w:tc>
        <w:tc>
          <w:tcPr>
            <w:tcW w:w="1762" w:type="dxa"/>
            <w:vAlign w:val="center"/>
          </w:tcPr>
          <w:p w14:paraId="5F25EE0C" w14:textId="77777777" w:rsidR="00843B52" w:rsidRDefault="002E40CE">
            <w:pPr>
              <w:spacing w:before="9"/>
              <w:ind w:right="108"/>
              <w:jc w:val="center"/>
              <w:rPr>
                <w:b/>
                <w:color w:val="000000"/>
                <w:sz w:val="24"/>
                <w:szCs w:val="24"/>
                <w:lang w:eastAsia="en-IN"/>
              </w:rPr>
            </w:pPr>
            <w:r>
              <w:rPr>
                <w:b/>
                <w:color w:val="000000"/>
                <w:sz w:val="24"/>
                <w:szCs w:val="24"/>
                <w:lang w:eastAsia="en-IN"/>
              </w:rPr>
              <w:t>POs MAPPED</w:t>
            </w:r>
          </w:p>
        </w:tc>
        <w:tc>
          <w:tcPr>
            <w:tcW w:w="1804" w:type="dxa"/>
            <w:vAlign w:val="center"/>
          </w:tcPr>
          <w:p w14:paraId="4D2A21F8" w14:textId="77777777" w:rsidR="00843B52" w:rsidRDefault="002E40CE">
            <w:pPr>
              <w:spacing w:before="9"/>
              <w:ind w:right="108"/>
              <w:jc w:val="center"/>
              <w:rPr>
                <w:b/>
                <w:color w:val="000000"/>
                <w:sz w:val="24"/>
                <w:szCs w:val="24"/>
                <w:lang w:eastAsia="en-IN"/>
              </w:rPr>
            </w:pPr>
            <w:r>
              <w:rPr>
                <w:b/>
                <w:color w:val="000000"/>
                <w:sz w:val="24"/>
                <w:szCs w:val="24"/>
                <w:lang w:eastAsia="en-IN"/>
              </w:rPr>
              <w:t>PSOs MAPPED</w:t>
            </w:r>
          </w:p>
        </w:tc>
      </w:tr>
      <w:tr w:rsidR="00843B52" w14:paraId="030F7D3C" w14:textId="77777777">
        <w:trPr>
          <w:trHeight w:val="8365"/>
        </w:trPr>
        <w:tc>
          <w:tcPr>
            <w:tcW w:w="6112" w:type="dxa"/>
          </w:tcPr>
          <w:p w14:paraId="36F13180" w14:textId="77777777" w:rsidR="00843B52" w:rsidRDefault="00843B52">
            <w:pPr>
              <w:spacing w:line="360" w:lineRule="auto"/>
              <w:ind w:right="108"/>
              <w:jc w:val="both"/>
              <w:rPr>
                <w:sz w:val="28"/>
                <w:szCs w:val="28"/>
              </w:rPr>
            </w:pPr>
          </w:p>
          <w:p w14:paraId="5E04C035" w14:textId="77777777" w:rsidR="00843B52" w:rsidRDefault="00843B52">
            <w:pPr>
              <w:spacing w:line="360" w:lineRule="auto"/>
              <w:ind w:right="108"/>
              <w:jc w:val="both"/>
              <w:rPr>
                <w:sz w:val="28"/>
                <w:szCs w:val="28"/>
              </w:rPr>
            </w:pPr>
          </w:p>
          <w:p w14:paraId="774EA0BF" w14:textId="77777777" w:rsidR="00843B52" w:rsidRDefault="00843B52">
            <w:pPr>
              <w:spacing w:line="360" w:lineRule="auto"/>
              <w:ind w:right="108"/>
              <w:jc w:val="both"/>
              <w:rPr>
                <w:sz w:val="28"/>
                <w:szCs w:val="28"/>
              </w:rPr>
            </w:pPr>
          </w:p>
          <w:p w14:paraId="1E79A405" w14:textId="77777777" w:rsidR="00843B52" w:rsidRDefault="002E40CE">
            <w:pPr>
              <w:spacing w:line="360" w:lineRule="auto"/>
              <w:ind w:right="108"/>
              <w:jc w:val="both"/>
              <w:rPr>
                <w:sz w:val="24"/>
                <w:szCs w:val="24"/>
                <w:lang w:eastAsia="en-IN"/>
              </w:rPr>
            </w:pPr>
            <w:r>
              <w:rPr>
                <w:sz w:val="28"/>
                <w:szCs w:val="28"/>
              </w:rPr>
              <w:t>This project presents a Train Ticket Booking App designed to simplify and streamline the process of booking train tickets for passengers. The application allows users to search for available trains between stations, check schedules, view seat availability, and book tickets securely through a user-friendly interface. Key features include user authentication, real-time train tracking, fare calculation, e-ticket generation, booking history, and payment integration with various methods.</w:t>
            </w:r>
          </w:p>
        </w:tc>
        <w:tc>
          <w:tcPr>
            <w:tcW w:w="1762" w:type="dxa"/>
            <w:vAlign w:val="center"/>
          </w:tcPr>
          <w:p w14:paraId="3B960532"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PO1 -3</w:t>
            </w:r>
          </w:p>
          <w:p w14:paraId="05521D8B"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PO2 -3</w:t>
            </w:r>
          </w:p>
          <w:p w14:paraId="3A4410D3"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PO3 -3</w:t>
            </w:r>
          </w:p>
          <w:p w14:paraId="60463263"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PO4 -3</w:t>
            </w:r>
          </w:p>
          <w:p w14:paraId="0007E19A"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PO5 -3</w:t>
            </w:r>
          </w:p>
          <w:p w14:paraId="4966780F"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PO6 -3</w:t>
            </w:r>
          </w:p>
          <w:p w14:paraId="7B18AA3E"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PO7 -3</w:t>
            </w:r>
          </w:p>
          <w:p w14:paraId="7C480F58"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PO8 -3</w:t>
            </w:r>
          </w:p>
          <w:p w14:paraId="7381A8DD"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PO9 -3</w:t>
            </w:r>
          </w:p>
          <w:p w14:paraId="503816E7"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PO10 -3</w:t>
            </w:r>
          </w:p>
          <w:p w14:paraId="12D3760F"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PO11-3</w:t>
            </w:r>
          </w:p>
          <w:p w14:paraId="5564E4A1"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PO12 -3</w:t>
            </w:r>
          </w:p>
        </w:tc>
        <w:tc>
          <w:tcPr>
            <w:tcW w:w="1804" w:type="dxa"/>
            <w:vAlign w:val="center"/>
          </w:tcPr>
          <w:p w14:paraId="1AA3E3C2"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PSO1 -1</w:t>
            </w:r>
          </w:p>
          <w:p w14:paraId="1C655934"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PSO2 -2</w:t>
            </w:r>
          </w:p>
          <w:p w14:paraId="771BDD8E" w14:textId="77777777" w:rsidR="00843B52" w:rsidRDefault="002E40CE">
            <w:pPr>
              <w:spacing w:line="360" w:lineRule="auto"/>
              <w:ind w:right="108"/>
              <w:jc w:val="center"/>
              <w:rPr>
                <w:b/>
                <w:color w:val="000000"/>
                <w:sz w:val="24"/>
                <w:szCs w:val="24"/>
                <w:lang w:eastAsia="en-IN"/>
              </w:rPr>
            </w:pPr>
            <w:r>
              <w:rPr>
                <w:b/>
                <w:color w:val="000000"/>
                <w:sz w:val="24"/>
                <w:szCs w:val="24"/>
                <w:lang w:eastAsia="en-IN"/>
              </w:rPr>
              <w:t>PSO3 -3</w:t>
            </w:r>
          </w:p>
        </w:tc>
      </w:tr>
    </w:tbl>
    <w:p w14:paraId="044428F6" w14:textId="77777777" w:rsidR="00843B52" w:rsidRDefault="00843B52">
      <w:pPr>
        <w:spacing w:before="1" w:line="360" w:lineRule="auto"/>
        <w:ind w:right="108"/>
        <w:rPr>
          <w:sz w:val="24"/>
          <w:szCs w:val="24"/>
        </w:rPr>
      </w:pPr>
    </w:p>
    <w:p w14:paraId="45E427C2" w14:textId="77777777" w:rsidR="00843B52" w:rsidRDefault="00843B52">
      <w:pPr>
        <w:spacing w:before="1" w:line="360" w:lineRule="auto"/>
        <w:ind w:right="108"/>
        <w:rPr>
          <w:sz w:val="28"/>
          <w:szCs w:val="28"/>
        </w:rPr>
      </w:pPr>
    </w:p>
    <w:p w14:paraId="5CD60566" w14:textId="77777777" w:rsidR="00843B52" w:rsidRDefault="002E40CE">
      <w:pPr>
        <w:widowControl/>
        <w:autoSpaceDE/>
        <w:autoSpaceDN/>
        <w:spacing w:after="160" w:line="259" w:lineRule="auto"/>
        <w:jc w:val="center"/>
        <w:rPr>
          <w:b/>
          <w:bCs/>
          <w:sz w:val="28"/>
          <w:szCs w:val="28"/>
        </w:rPr>
      </w:pPr>
      <w:r>
        <w:rPr>
          <w:sz w:val="28"/>
          <w:szCs w:val="28"/>
        </w:rPr>
        <w:br w:type="page"/>
      </w:r>
      <w:r>
        <w:rPr>
          <w:b/>
          <w:bCs/>
          <w:sz w:val="28"/>
          <w:szCs w:val="28"/>
        </w:rPr>
        <w:lastRenderedPageBreak/>
        <w:t>TABLE OF CONTENTS</w:t>
      </w:r>
    </w:p>
    <w:tbl>
      <w:tblPr>
        <w:tblW w:w="9357" w:type="dxa"/>
        <w:tblInd w:w="-113" w:type="dxa"/>
        <w:tblLook w:val="04A0" w:firstRow="1" w:lastRow="0" w:firstColumn="1" w:lastColumn="0" w:noHBand="0" w:noVBand="1"/>
      </w:tblPr>
      <w:tblGrid>
        <w:gridCol w:w="1951"/>
        <w:gridCol w:w="5954"/>
        <w:gridCol w:w="1452"/>
      </w:tblGrid>
      <w:tr w:rsidR="00843B52" w14:paraId="36E524A4" w14:textId="77777777">
        <w:trPr>
          <w:trHeight w:val="510"/>
        </w:trPr>
        <w:tc>
          <w:tcPr>
            <w:tcW w:w="1951" w:type="dxa"/>
            <w:vAlign w:val="center"/>
          </w:tcPr>
          <w:p w14:paraId="1999F2FF" w14:textId="77777777" w:rsidR="00843B52" w:rsidRDefault="002E40CE">
            <w:pPr>
              <w:spacing w:line="360" w:lineRule="auto"/>
              <w:rPr>
                <w:b/>
                <w:color w:val="000000"/>
                <w:sz w:val="24"/>
                <w:szCs w:val="24"/>
                <w:lang w:eastAsia="en-IN"/>
              </w:rPr>
            </w:pPr>
            <w:r>
              <w:rPr>
                <w:b/>
                <w:color w:val="000000"/>
                <w:sz w:val="24"/>
                <w:szCs w:val="24"/>
                <w:lang w:eastAsia="en-IN"/>
              </w:rPr>
              <w:t>CHAPTER NO.</w:t>
            </w:r>
          </w:p>
        </w:tc>
        <w:tc>
          <w:tcPr>
            <w:tcW w:w="5954" w:type="dxa"/>
            <w:vAlign w:val="center"/>
          </w:tcPr>
          <w:p w14:paraId="420BEB6A" w14:textId="77777777" w:rsidR="00843B52" w:rsidRDefault="002E40CE">
            <w:pPr>
              <w:pStyle w:val="Heading1"/>
              <w:spacing w:line="360" w:lineRule="auto"/>
              <w:ind w:left="0"/>
              <w:jc w:val="center"/>
              <w:rPr>
                <w:bCs w:val="0"/>
                <w:sz w:val="24"/>
                <w:szCs w:val="24"/>
                <w:lang w:eastAsia="en-IN"/>
              </w:rPr>
            </w:pPr>
            <w:r>
              <w:rPr>
                <w:bCs w:val="0"/>
                <w:color w:val="000000"/>
                <w:sz w:val="24"/>
                <w:szCs w:val="24"/>
                <w:lang w:eastAsia="en-IN"/>
              </w:rPr>
              <w:t>TITLE</w:t>
            </w:r>
          </w:p>
        </w:tc>
        <w:tc>
          <w:tcPr>
            <w:tcW w:w="1452" w:type="dxa"/>
            <w:vAlign w:val="center"/>
          </w:tcPr>
          <w:p w14:paraId="5E5325FC" w14:textId="77777777" w:rsidR="00843B52" w:rsidRDefault="002E40CE">
            <w:pPr>
              <w:tabs>
                <w:tab w:val="left" w:pos="600"/>
              </w:tabs>
              <w:spacing w:line="360" w:lineRule="auto"/>
              <w:rPr>
                <w:b/>
                <w:color w:val="000000"/>
                <w:sz w:val="24"/>
                <w:szCs w:val="24"/>
                <w:lang w:eastAsia="en-IN"/>
              </w:rPr>
            </w:pPr>
            <w:r>
              <w:rPr>
                <w:b/>
                <w:color w:val="000000"/>
                <w:sz w:val="24"/>
                <w:szCs w:val="24"/>
                <w:lang w:eastAsia="en-IN"/>
              </w:rPr>
              <w:t>PAGE NO.</w:t>
            </w:r>
          </w:p>
        </w:tc>
      </w:tr>
      <w:tr w:rsidR="00843B52" w14:paraId="1098BF1E" w14:textId="77777777">
        <w:trPr>
          <w:trHeight w:val="510"/>
        </w:trPr>
        <w:tc>
          <w:tcPr>
            <w:tcW w:w="1951" w:type="dxa"/>
            <w:vAlign w:val="center"/>
          </w:tcPr>
          <w:p w14:paraId="0FBB773B" w14:textId="77777777" w:rsidR="00843B52" w:rsidRDefault="00843B52">
            <w:pPr>
              <w:pStyle w:val="Heading1"/>
              <w:spacing w:line="360" w:lineRule="auto"/>
              <w:ind w:left="0"/>
              <w:rPr>
                <w:b w:val="0"/>
                <w:sz w:val="24"/>
                <w:szCs w:val="24"/>
                <w:lang w:eastAsia="en-IN"/>
              </w:rPr>
            </w:pPr>
          </w:p>
        </w:tc>
        <w:tc>
          <w:tcPr>
            <w:tcW w:w="5954" w:type="dxa"/>
            <w:vAlign w:val="center"/>
          </w:tcPr>
          <w:p w14:paraId="25D9C922" w14:textId="77777777" w:rsidR="00843B52" w:rsidRDefault="002E40CE">
            <w:pPr>
              <w:pStyle w:val="Heading1"/>
              <w:spacing w:line="360" w:lineRule="auto"/>
              <w:ind w:left="0"/>
              <w:rPr>
                <w:bCs w:val="0"/>
                <w:sz w:val="24"/>
                <w:szCs w:val="24"/>
                <w:lang w:eastAsia="en-IN"/>
              </w:rPr>
            </w:pPr>
            <w:r>
              <w:rPr>
                <w:bCs w:val="0"/>
                <w:sz w:val="24"/>
                <w:szCs w:val="24"/>
                <w:lang w:eastAsia="en-IN"/>
              </w:rPr>
              <w:t>ABSTRACT</w:t>
            </w:r>
          </w:p>
        </w:tc>
        <w:tc>
          <w:tcPr>
            <w:tcW w:w="1452" w:type="dxa"/>
            <w:vAlign w:val="center"/>
          </w:tcPr>
          <w:p w14:paraId="2F05E7C2" w14:textId="77777777" w:rsidR="00843B52" w:rsidRDefault="002E40CE">
            <w:pPr>
              <w:pStyle w:val="Footer"/>
              <w:jc w:val="center"/>
            </w:pPr>
            <w:r>
              <w:fldChar w:fldCharType="begin"/>
            </w:r>
            <w:r>
              <w:instrText xml:space="preserve"> PAGE   \* MERGEFORMAT </w:instrText>
            </w:r>
            <w:r>
              <w:fldChar w:fldCharType="separate"/>
            </w:r>
            <w:r>
              <w:t>vi</w:t>
            </w:r>
            <w:r>
              <w:fldChar w:fldCharType="end"/>
            </w:r>
          </w:p>
        </w:tc>
      </w:tr>
      <w:tr w:rsidR="00843B52" w14:paraId="796DF2A3" w14:textId="77777777">
        <w:trPr>
          <w:trHeight w:val="510"/>
        </w:trPr>
        <w:tc>
          <w:tcPr>
            <w:tcW w:w="1951" w:type="dxa"/>
            <w:vAlign w:val="center"/>
          </w:tcPr>
          <w:p w14:paraId="4EE899DF" w14:textId="77777777" w:rsidR="00843B52" w:rsidRDefault="002E40CE">
            <w:pPr>
              <w:pStyle w:val="Heading1"/>
              <w:spacing w:line="360" w:lineRule="auto"/>
              <w:ind w:left="0"/>
              <w:rPr>
                <w:b w:val="0"/>
                <w:sz w:val="24"/>
                <w:szCs w:val="24"/>
                <w:lang w:eastAsia="en-IN"/>
              </w:rPr>
            </w:pPr>
            <w:r>
              <w:rPr>
                <w:b w:val="0"/>
                <w:sz w:val="24"/>
                <w:szCs w:val="24"/>
                <w:lang w:eastAsia="en-IN"/>
              </w:rPr>
              <w:t>1</w:t>
            </w:r>
          </w:p>
        </w:tc>
        <w:tc>
          <w:tcPr>
            <w:tcW w:w="5954" w:type="dxa"/>
            <w:vAlign w:val="center"/>
          </w:tcPr>
          <w:p w14:paraId="4C63CDC9" w14:textId="77777777" w:rsidR="00843B52" w:rsidRDefault="002E40CE">
            <w:pPr>
              <w:pStyle w:val="Heading1"/>
              <w:spacing w:line="360" w:lineRule="auto"/>
              <w:ind w:left="0"/>
              <w:rPr>
                <w:bCs w:val="0"/>
                <w:sz w:val="24"/>
                <w:szCs w:val="24"/>
                <w:lang w:eastAsia="en-IN"/>
              </w:rPr>
            </w:pPr>
            <w:r>
              <w:rPr>
                <w:bCs w:val="0"/>
                <w:sz w:val="24"/>
                <w:szCs w:val="24"/>
                <w:lang w:eastAsia="en-IN"/>
              </w:rPr>
              <w:t>INTRODUCTION</w:t>
            </w:r>
          </w:p>
        </w:tc>
        <w:tc>
          <w:tcPr>
            <w:tcW w:w="1452" w:type="dxa"/>
            <w:vAlign w:val="center"/>
          </w:tcPr>
          <w:p w14:paraId="2BDA86B1" w14:textId="77777777" w:rsidR="00843B52" w:rsidRDefault="00843B52">
            <w:pPr>
              <w:pStyle w:val="Heading1"/>
              <w:spacing w:line="360" w:lineRule="auto"/>
              <w:ind w:left="0"/>
              <w:jc w:val="center"/>
              <w:rPr>
                <w:b w:val="0"/>
                <w:sz w:val="24"/>
                <w:szCs w:val="24"/>
                <w:lang w:eastAsia="en-IN"/>
              </w:rPr>
            </w:pPr>
          </w:p>
        </w:tc>
      </w:tr>
      <w:tr w:rsidR="00843B52" w14:paraId="2F0FFF8F" w14:textId="77777777">
        <w:trPr>
          <w:trHeight w:val="510"/>
        </w:trPr>
        <w:tc>
          <w:tcPr>
            <w:tcW w:w="1951" w:type="dxa"/>
            <w:vAlign w:val="center"/>
          </w:tcPr>
          <w:p w14:paraId="0A025C37" w14:textId="77777777" w:rsidR="00843B52" w:rsidRDefault="00843B52">
            <w:pPr>
              <w:pStyle w:val="Heading1"/>
              <w:spacing w:line="360" w:lineRule="auto"/>
              <w:ind w:left="0"/>
              <w:rPr>
                <w:b w:val="0"/>
                <w:sz w:val="24"/>
                <w:szCs w:val="24"/>
                <w:lang w:eastAsia="en-IN"/>
              </w:rPr>
            </w:pPr>
          </w:p>
        </w:tc>
        <w:tc>
          <w:tcPr>
            <w:tcW w:w="5954" w:type="dxa"/>
            <w:vAlign w:val="center"/>
          </w:tcPr>
          <w:p w14:paraId="17986D58" w14:textId="77777777" w:rsidR="00843B52" w:rsidRDefault="002E40CE">
            <w:pPr>
              <w:pStyle w:val="Heading1"/>
              <w:spacing w:line="360" w:lineRule="auto"/>
              <w:ind w:left="0"/>
              <w:rPr>
                <w:b w:val="0"/>
                <w:sz w:val="24"/>
                <w:szCs w:val="24"/>
                <w:lang w:eastAsia="en-IN"/>
              </w:rPr>
            </w:pPr>
            <w:r>
              <w:rPr>
                <w:b w:val="0"/>
                <w:sz w:val="24"/>
                <w:szCs w:val="24"/>
                <w:lang w:eastAsia="en-IN"/>
              </w:rPr>
              <w:t>1.1 Objective</w:t>
            </w:r>
          </w:p>
        </w:tc>
        <w:tc>
          <w:tcPr>
            <w:tcW w:w="1452" w:type="dxa"/>
            <w:vAlign w:val="center"/>
          </w:tcPr>
          <w:p w14:paraId="4DA787C2" w14:textId="77777777" w:rsidR="00843B52" w:rsidRDefault="002E40CE">
            <w:pPr>
              <w:pStyle w:val="Heading1"/>
              <w:spacing w:line="360" w:lineRule="auto"/>
              <w:ind w:left="0"/>
              <w:jc w:val="center"/>
              <w:rPr>
                <w:b w:val="0"/>
                <w:sz w:val="24"/>
                <w:szCs w:val="24"/>
                <w:lang w:eastAsia="en-IN"/>
              </w:rPr>
            </w:pPr>
            <w:r>
              <w:rPr>
                <w:b w:val="0"/>
                <w:sz w:val="24"/>
                <w:szCs w:val="24"/>
                <w:lang w:eastAsia="en-IN"/>
              </w:rPr>
              <w:t>1</w:t>
            </w:r>
          </w:p>
        </w:tc>
      </w:tr>
      <w:tr w:rsidR="00843B52" w14:paraId="7C9B596A" w14:textId="77777777">
        <w:trPr>
          <w:trHeight w:val="510"/>
        </w:trPr>
        <w:tc>
          <w:tcPr>
            <w:tcW w:w="1951" w:type="dxa"/>
            <w:vAlign w:val="center"/>
          </w:tcPr>
          <w:p w14:paraId="13CBE1E0" w14:textId="77777777" w:rsidR="00843B52" w:rsidRDefault="00843B52">
            <w:pPr>
              <w:pStyle w:val="Heading1"/>
              <w:spacing w:line="360" w:lineRule="auto"/>
              <w:ind w:left="0"/>
              <w:rPr>
                <w:b w:val="0"/>
                <w:sz w:val="24"/>
                <w:szCs w:val="24"/>
                <w:lang w:eastAsia="en-IN"/>
              </w:rPr>
            </w:pPr>
          </w:p>
        </w:tc>
        <w:tc>
          <w:tcPr>
            <w:tcW w:w="5954" w:type="dxa"/>
            <w:vAlign w:val="center"/>
          </w:tcPr>
          <w:p w14:paraId="0FA50873" w14:textId="77777777" w:rsidR="00843B52" w:rsidRDefault="002E40CE">
            <w:pPr>
              <w:pStyle w:val="Heading1"/>
              <w:spacing w:line="360" w:lineRule="auto"/>
              <w:ind w:left="0"/>
              <w:rPr>
                <w:b w:val="0"/>
                <w:sz w:val="24"/>
                <w:szCs w:val="24"/>
                <w:lang w:eastAsia="en-IN"/>
              </w:rPr>
            </w:pPr>
            <w:r>
              <w:rPr>
                <w:b w:val="0"/>
                <w:sz w:val="24"/>
                <w:szCs w:val="24"/>
                <w:lang w:eastAsia="en-IN"/>
              </w:rPr>
              <w:t>1.2 Overview</w:t>
            </w:r>
          </w:p>
        </w:tc>
        <w:tc>
          <w:tcPr>
            <w:tcW w:w="1452" w:type="dxa"/>
            <w:vAlign w:val="center"/>
          </w:tcPr>
          <w:p w14:paraId="4941CE7C" w14:textId="77777777" w:rsidR="00843B52" w:rsidRDefault="002E40CE">
            <w:pPr>
              <w:pStyle w:val="Heading1"/>
              <w:spacing w:line="360" w:lineRule="auto"/>
              <w:ind w:left="0"/>
              <w:jc w:val="center"/>
              <w:rPr>
                <w:b w:val="0"/>
                <w:sz w:val="24"/>
                <w:szCs w:val="24"/>
                <w:lang w:eastAsia="en-IN"/>
              </w:rPr>
            </w:pPr>
            <w:r>
              <w:rPr>
                <w:b w:val="0"/>
                <w:sz w:val="24"/>
                <w:szCs w:val="24"/>
                <w:lang w:eastAsia="en-IN"/>
              </w:rPr>
              <w:t>2</w:t>
            </w:r>
          </w:p>
        </w:tc>
      </w:tr>
      <w:tr w:rsidR="00843B52" w14:paraId="41D843FF" w14:textId="77777777">
        <w:trPr>
          <w:trHeight w:val="510"/>
        </w:trPr>
        <w:tc>
          <w:tcPr>
            <w:tcW w:w="1951" w:type="dxa"/>
            <w:vAlign w:val="center"/>
          </w:tcPr>
          <w:p w14:paraId="6EC226B3" w14:textId="77777777" w:rsidR="00843B52" w:rsidRDefault="00843B52">
            <w:pPr>
              <w:pStyle w:val="Heading1"/>
              <w:spacing w:line="360" w:lineRule="auto"/>
              <w:ind w:left="0"/>
              <w:rPr>
                <w:b w:val="0"/>
                <w:sz w:val="24"/>
                <w:szCs w:val="24"/>
                <w:lang w:eastAsia="en-IN"/>
              </w:rPr>
            </w:pPr>
            <w:bookmarkStart w:id="0" w:name="_Hlk167527183"/>
          </w:p>
        </w:tc>
        <w:tc>
          <w:tcPr>
            <w:tcW w:w="5954" w:type="dxa"/>
            <w:vAlign w:val="center"/>
          </w:tcPr>
          <w:p w14:paraId="29539026" w14:textId="77777777" w:rsidR="00843B52" w:rsidRDefault="002E40CE">
            <w:pPr>
              <w:pStyle w:val="Heading1"/>
              <w:spacing w:line="360" w:lineRule="auto"/>
              <w:ind w:left="0"/>
              <w:rPr>
                <w:b w:val="0"/>
                <w:sz w:val="24"/>
                <w:szCs w:val="24"/>
                <w:lang w:eastAsia="en-IN"/>
              </w:rPr>
            </w:pPr>
            <w:r>
              <w:rPr>
                <w:b w:val="0"/>
                <w:sz w:val="24"/>
                <w:szCs w:val="24"/>
                <w:lang w:eastAsia="en-IN"/>
              </w:rPr>
              <w:t xml:space="preserve">1.3 SQL and Database concepts </w:t>
            </w:r>
          </w:p>
        </w:tc>
        <w:tc>
          <w:tcPr>
            <w:tcW w:w="1452" w:type="dxa"/>
            <w:vAlign w:val="center"/>
          </w:tcPr>
          <w:p w14:paraId="05CDC3AC" w14:textId="77777777" w:rsidR="00843B52" w:rsidRDefault="002E40CE">
            <w:pPr>
              <w:pStyle w:val="Heading1"/>
              <w:spacing w:line="360" w:lineRule="auto"/>
              <w:ind w:left="0"/>
              <w:jc w:val="center"/>
              <w:rPr>
                <w:b w:val="0"/>
                <w:sz w:val="24"/>
                <w:szCs w:val="24"/>
                <w:lang w:eastAsia="en-IN"/>
              </w:rPr>
            </w:pPr>
            <w:r>
              <w:rPr>
                <w:b w:val="0"/>
                <w:sz w:val="24"/>
                <w:szCs w:val="24"/>
                <w:lang w:eastAsia="en-IN"/>
              </w:rPr>
              <w:t>2</w:t>
            </w:r>
          </w:p>
        </w:tc>
      </w:tr>
      <w:bookmarkEnd w:id="0"/>
      <w:tr w:rsidR="00843B52" w14:paraId="198FD6C6" w14:textId="77777777">
        <w:trPr>
          <w:trHeight w:val="510"/>
        </w:trPr>
        <w:tc>
          <w:tcPr>
            <w:tcW w:w="1951" w:type="dxa"/>
            <w:vAlign w:val="center"/>
          </w:tcPr>
          <w:p w14:paraId="20B5756A" w14:textId="77777777" w:rsidR="00843B52" w:rsidRDefault="002E40CE">
            <w:pPr>
              <w:pStyle w:val="Heading1"/>
              <w:spacing w:line="360" w:lineRule="auto"/>
              <w:ind w:left="0"/>
              <w:rPr>
                <w:b w:val="0"/>
                <w:sz w:val="24"/>
                <w:szCs w:val="24"/>
                <w:lang w:eastAsia="en-IN"/>
              </w:rPr>
            </w:pPr>
            <w:r>
              <w:rPr>
                <w:b w:val="0"/>
                <w:sz w:val="24"/>
                <w:szCs w:val="24"/>
                <w:lang w:eastAsia="en-IN"/>
              </w:rPr>
              <w:t>2</w:t>
            </w:r>
          </w:p>
        </w:tc>
        <w:tc>
          <w:tcPr>
            <w:tcW w:w="5954" w:type="dxa"/>
            <w:vAlign w:val="center"/>
          </w:tcPr>
          <w:p w14:paraId="6C662CEF" w14:textId="77777777" w:rsidR="00843B52" w:rsidRDefault="002E40CE">
            <w:pPr>
              <w:pStyle w:val="Heading1"/>
              <w:spacing w:line="360" w:lineRule="auto"/>
              <w:ind w:left="0"/>
              <w:rPr>
                <w:bCs w:val="0"/>
                <w:sz w:val="24"/>
                <w:szCs w:val="24"/>
                <w:lang w:eastAsia="en-IN"/>
              </w:rPr>
            </w:pPr>
            <w:r>
              <w:rPr>
                <w:bCs w:val="0"/>
                <w:sz w:val="24"/>
                <w:szCs w:val="24"/>
                <w:lang w:eastAsia="en-IN"/>
              </w:rPr>
              <w:t>PROJECT METHODOLOGY</w:t>
            </w:r>
          </w:p>
        </w:tc>
        <w:tc>
          <w:tcPr>
            <w:tcW w:w="1452" w:type="dxa"/>
            <w:vAlign w:val="center"/>
          </w:tcPr>
          <w:p w14:paraId="26D6CD54" w14:textId="77777777" w:rsidR="00843B52" w:rsidRDefault="00843B52">
            <w:pPr>
              <w:pStyle w:val="Heading1"/>
              <w:spacing w:line="360" w:lineRule="auto"/>
              <w:ind w:left="0"/>
              <w:jc w:val="center"/>
              <w:rPr>
                <w:b w:val="0"/>
                <w:sz w:val="24"/>
                <w:szCs w:val="24"/>
                <w:lang w:eastAsia="en-IN"/>
              </w:rPr>
            </w:pPr>
          </w:p>
        </w:tc>
      </w:tr>
      <w:tr w:rsidR="00843B52" w14:paraId="5AC4CB7B" w14:textId="77777777">
        <w:trPr>
          <w:trHeight w:val="510"/>
        </w:trPr>
        <w:tc>
          <w:tcPr>
            <w:tcW w:w="1951" w:type="dxa"/>
            <w:vAlign w:val="center"/>
          </w:tcPr>
          <w:p w14:paraId="3E2F39CE" w14:textId="77777777" w:rsidR="00843B52" w:rsidRDefault="00843B52">
            <w:pPr>
              <w:pStyle w:val="Heading1"/>
              <w:spacing w:line="360" w:lineRule="auto"/>
              <w:ind w:left="0"/>
              <w:rPr>
                <w:b w:val="0"/>
                <w:sz w:val="24"/>
                <w:szCs w:val="24"/>
                <w:lang w:eastAsia="en-IN"/>
              </w:rPr>
            </w:pPr>
          </w:p>
        </w:tc>
        <w:tc>
          <w:tcPr>
            <w:tcW w:w="5954" w:type="dxa"/>
            <w:vAlign w:val="center"/>
          </w:tcPr>
          <w:p w14:paraId="34C95F71" w14:textId="77777777" w:rsidR="00843B52" w:rsidRDefault="002E40CE">
            <w:pPr>
              <w:pStyle w:val="Heading1"/>
              <w:spacing w:line="360" w:lineRule="auto"/>
              <w:ind w:left="0"/>
              <w:rPr>
                <w:b w:val="0"/>
                <w:sz w:val="24"/>
                <w:szCs w:val="24"/>
                <w:lang w:eastAsia="en-IN"/>
              </w:rPr>
            </w:pPr>
            <w:r>
              <w:rPr>
                <w:b w:val="0"/>
                <w:sz w:val="24"/>
                <w:szCs w:val="24"/>
                <w:lang w:eastAsia="en-IN"/>
              </w:rPr>
              <w:t>2.1</w:t>
            </w:r>
            <w:r>
              <w:rPr>
                <w:b w:val="0"/>
                <w:color w:val="000000"/>
                <w:sz w:val="24"/>
                <w:szCs w:val="24"/>
                <w:lang w:eastAsia="en-IN"/>
              </w:rPr>
              <w:t>Proposed Work</w:t>
            </w:r>
          </w:p>
        </w:tc>
        <w:tc>
          <w:tcPr>
            <w:tcW w:w="1452" w:type="dxa"/>
            <w:vAlign w:val="center"/>
          </w:tcPr>
          <w:p w14:paraId="2C5F3018" w14:textId="77777777" w:rsidR="00843B52" w:rsidRDefault="002E40CE">
            <w:pPr>
              <w:pStyle w:val="Heading1"/>
              <w:spacing w:line="360" w:lineRule="auto"/>
              <w:ind w:left="0"/>
              <w:jc w:val="center"/>
              <w:rPr>
                <w:b w:val="0"/>
                <w:sz w:val="24"/>
                <w:szCs w:val="24"/>
                <w:lang w:eastAsia="en-IN"/>
              </w:rPr>
            </w:pPr>
            <w:r>
              <w:rPr>
                <w:b w:val="0"/>
                <w:sz w:val="24"/>
                <w:szCs w:val="24"/>
                <w:lang w:eastAsia="en-IN"/>
              </w:rPr>
              <w:t>4</w:t>
            </w:r>
          </w:p>
        </w:tc>
      </w:tr>
      <w:tr w:rsidR="00843B52" w14:paraId="7A15B0CA" w14:textId="77777777">
        <w:trPr>
          <w:trHeight w:val="510"/>
        </w:trPr>
        <w:tc>
          <w:tcPr>
            <w:tcW w:w="1951" w:type="dxa"/>
            <w:vAlign w:val="center"/>
          </w:tcPr>
          <w:p w14:paraId="4ABF0174" w14:textId="77777777" w:rsidR="00843B52" w:rsidRDefault="00843B52">
            <w:pPr>
              <w:pStyle w:val="Heading1"/>
              <w:spacing w:line="360" w:lineRule="auto"/>
              <w:ind w:left="0"/>
              <w:rPr>
                <w:b w:val="0"/>
                <w:sz w:val="24"/>
                <w:szCs w:val="24"/>
                <w:lang w:eastAsia="en-IN"/>
              </w:rPr>
            </w:pPr>
          </w:p>
        </w:tc>
        <w:tc>
          <w:tcPr>
            <w:tcW w:w="5954" w:type="dxa"/>
            <w:vAlign w:val="center"/>
          </w:tcPr>
          <w:p w14:paraId="1CA79BD4" w14:textId="77777777" w:rsidR="00843B52" w:rsidRDefault="002E40CE">
            <w:pPr>
              <w:pStyle w:val="Heading1"/>
              <w:spacing w:line="360" w:lineRule="auto"/>
              <w:ind w:left="0"/>
              <w:rPr>
                <w:b w:val="0"/>
                <w:sz w:val="24"/>
                <w:szCs w:val="24"/>
                <w:lang w:eastAsia="en-IN"/>
              </w:rPr>
            </w:pPr>
            <w:r>
              <w:rPr>
                <w:b w:val="0"/>
                <w:sz w:val="24"/>
                <w:szCs w:val="24"/>
                <w:lang w:eastAsia="en-IN"/>
              </w:rPr>
              <w:t>2.2 Block Diagram</w:t>
            </w:r>
          </w:p>
        </w:tc>
        <w:tc>
          <w:tcPr>
            <w:tcW w:w="1452" w:type="dxa"/>
            <w:vAlign w:val="center"/>
          </w:tcPr>
          <w:p w14:paraId="6511E1F0" w14:textId="77777777" w:rsidR="00843B52" w:rsidRDefault="002E40CE">
            <w:pPr>
              <w:pStyle w:val="Heading1"/>
              <w:spacing w:line="360" w:lineRule="auto"/>
              <w:ind w:left="0"/>
              <w:jc w:val="center"/>
              <w:rPr>
                <w:b w:val="0"/>
                <w:sz w:val="24"/>
                <w:szCs w:val="24"/>
                <w:lang w:eastAsia="en-IN"/>
              </w:rPr>
            </w:pPr>
            <w:r>
              <w:rPr>
                <w:b w:val="0"/>
                <w:sz w:val="24"/>
                <w:szCs w:val="24"/>
                <w:lang w:eastAsia="en-IN"/>
              </w:rPr>
              <w:t>5</w:t>
            </w:r>
          </w:p>
        </w:tc>
      </w:tr>
      <w:tr w:rsidR="00843B52" w14:paraId="44854268" w14:textId="77777777">
        <w:tc>
          <w:tcPr>
            <w:tcW w:w="1951" w:type="dxa"/>
            <w:vAlign w:val="center"/>
          </w:tcPr>
          <w:p w14:paraId="2D2C3836" w14:textId="77777777" w:rsidR="00843B52" w:rsidRDefault="002E40CE">
            <w:pPr>
              <w:pStyle w:val="Heading1"/>
              <w:spacing w:line="360" w:lineRule="auto"/>
              <w:ind w:left="0"/>
              <w:rPr>
                <w:b w:val="0"/>
                <w:sz w:val="24"/>
                <w:szCs w:val="24"/>
                <w:lang w:eastAsia="en-IN"/>
              </w:rPr>
            </w:pPr>
            <w:r>
              <w:rPr>
                <w:b w:val="0"/>
                <w:sz w:val="24"/>
                <w:szCs w:val="24"/>
                <w:lang w:eastAsia="en-IN"/>
              </w:rPr>
              <w:t>3</w:t>
            </w:r>
          </w:p>
        </w:tc>
        <w:tc>
          <w:tcPr>
            <w:tcW w:w="5954" w:type="dxa"/>
            <w:vAlign w:val="center"/>
          </w:tcPr>
          <w:p w14:paraId="147528CA" w14:textId="77777777" w:rsidR="00843B52" w:rsidRDefault="002E40CE">
            <w:pPr>
              <w:pStyle w:val="Heading1"/>
              <w:spacing w:line="360" w:lineRule="auto"/>
              <w:ind w:left="0"/>
              <w:rPr>
                <w:bCs w:val="0"/>
                <w:sz w:val="24"/>
                <w:szCs w:val="24"/>
                <w:lang w:eastAsia="en-IN"/>
              </w:rPr>
            </w:pPr>
            <w:r>
              <w:rPr>
                <w:bCs w:val="0"/>
                <w:sz w:val="24"/>
                <w:szCs w:val="24"/>
                <w:lang w:eastAsia="en-IN"/>
              </w:rPr>
              <w:t>MODULE DESCRIPTION</w:t>
            </w:r>
          </w:p>
        </w:tc>
        <w:tc>
          <w:tcPr>
            <w:tcW w:w="1452" w:type="dxa"/>
            <w:vAlign w:val="center"/>
          </w:tcPr>
          <w:p w14:paraId="6DAA978F" w14:textId="77777777" w:rsidR="00843B52" w:rsidRDefault="00843B52">
            <w:pPr>
              <w:pStyle w:val="Heading1"/>
              <w:spacing w:line="360" w:lineRule="auto"/>
              <w:ind w:left="0"/>
              <w:jc w:val="center"/>
              <w:rPr>
                <w:b w:val="0"/>
                <w:sz w:val="24"/>
                <w:szCs w:val="24"/>
                <w:lang w:eastAsia="en-IN"/>
              </w:rPr>
            </w:pPr>
          </w:p>
        </w:tc>
      </w:tr>
      <w:tr w:rsidR="00843B52" w14:paraId="40B45188" w14:textId="77777777">
        <w:trPr>
          <w:trHeight w:val="510"/>
        </w:trPr>
        <w:tc>
          <w:tcPr>
            <w:tcW w:w="1951" w:type="dxa"/>
            <w:vAlign w:val="center"/>
          </w:tcPr>
          <w:p w14:paraId="47517A8E" w14:textId="77777777" w:rsidR="00843B52" w:rsidRDefault="00843B52">
            <w:pPr>
              <w:pStyle w:val="Heading1"/>
              <w:spacing w:line="360" w:lineRule="auto"/>
              <w:ind w:left="0"/>
              <w:rPr>
                <w:b w:val="0"/>
                <w:sz w:val="24"/>
                <w:szCs w:val="24"/>
                <w:lang w:eastAsia="en-IN"/>
              </w:rPr>
            </w:pPr>
          </w:p>
        </w:tc>
        <w:tc>
          <w:tcPr>
            <w:tcW w:w="5954" w:type="dxa"/>
            <w:vAlign w:val="center"/>
          </w:tcPr>
          <w:p w14:paraId="1BD76D35" w14:textId="77777777" w:rsidR="00843B52" w:rsidRDefault="002E40CE">
            <w:pPr>
              <w:pStyle w:val="Heading2"/>
              <w:spacing w:before="0" w:line="360" w:lineRule="auto"/>
              <w:ind w:hanging="360"/>
              <w:rPr>
                <w:rFonts w:ascii="Times New Roman" w:hAnsi="Times New Roman"/>
                <w:bCs/>
                <w:sz w:val="24"/>
                <w:szCs w:val="24"/>
                <w:lang w:eastAsia="en-IN"/>
              </w:rPr>
            </w:pPr>
            <w:r>
              <w:rPr>
                <w:rFonts w:ascii="Times New Roman" w:hAnsi="Times New Roman"/>
                <w:bCs/>
                <w:sz w:val="24"/>
                <w:szCs w:val="24"/>
                <w:lang w:eastAsia="en-IN"/>
              </w:rPr>
              <w:t xml:space="preserve">3.1 </w:t>
            </w:r>
            <w:r>
              <w:rPr>
                <w:rFonts w:ascii="Times New Roman" w:hAnsi="Times New Roman"/>
                <w:bCs/>
                <w:color w:val="auto"/>
                <w:sz w:val="24"/>
                <w:szCs w:val="24"/>
                <w:lang w:eastAsia="en-IN"/>
              </w:rPr>
              <w:t>3.1 TRAIN &amp;SEARCH</w:t>
            </w:r>
          </w:p>
        </w:tc>
        <w:tc>
          <w:tcPr>
            <w:tcW w:w="1452" w:type="dxa"/>
            <w:vAlign w:val="center"/>
          </w:tcPr>
          <w:p w14:paraId="32855901" w14:textId="77777777" w:rsidR="00843B52" w:rsidRDefault="002E40CE">
            <w:pPr>
              <w:pStyle w:val="Heading1"/>
              <w:spacing w:line="360" w:lineRule="auto"/>
              <w:ind w:left="0"/>
              <w:jc w:val="center"/>
              <w:rPr>
                <w:b w:val="0"/>
                <w:sz w:val="24"/>
                <w:szCs w:val="24"/>
                <w:lang w:eastAsia="en-IN"/>
              </w:rPr>
            </w:pPr>
            <w:r>
              <w:rPr>
                <w:b w:val="0"/>
                <w:sz w:val="24"/>
                <w:szCs w:val="24"/>
                <w:lang w:eastAsia="en-IN"/>
              </w:rPr>
              <w:t>6</w:t>
            </w:r>
          </w:p>
        </w:tc>
      </w:tr>
      <w:tr w:rsidR="00843B52" w14:paraId="5D8C9112" w14:textId="77777777">
        <w:trPr>
          <w:trHeight w:val="510"/>
        </w:trPr>
        <w:tc>
          <w:tcPr>
            <w:tcW w:w="1951" w:type="dxa"/>
            <w:vAlign w:val="center"/>
          </w:tcPr>
          <w:p w14:paraId="60A8A3E6" w14:textId="77777777" w:rsidR="00843B52" w:rsidRDefault="00843B52">
            <w:pPr>
              <w:pStyle w:val="Heading1"/>
              <w:spacing w:line="360" w:lineRule="auto"/>
              <w:ind w:left="0"/>
              <w:rPr>
                <w:b w:val="0"/>
                <w:sz w:val="24"/>
                <w:szCs w:val="24"/>
                <w:lang w:eastAsia="en-IN"/>
              </w:rPr>
            </w:pPr>
          </w:p>
        </w:tc>
        <w:tc>
          <w:tcPr>
            <w:tcW w:w="5954" w:type="dxa"/>
            <w:vAlign w:val="center"/>
          </w:tcPr>
          <w:p w14:paraId="40A4920F" w14:textId="77777777" w:rsidR="00843B52" w:rsidRDefault="002E40CE">
            <w:pPr>
              <w:pStyle w:val="Heading1"/>
              <w:spacing w:line="360" w:lineRule="auto"/>
              <w:ind w:left="0"/>
              <w:rPr>
                <w:b w:val="0"/>
                <w:sz w:val="24"/>
                <w:szCs w:val="24"/>
                <w:lang w:eastAsia="en-IN"/>
              </w:rPr>
            </w:pPr>
            <w:r>
              <w:rPr>
                <w:b w:val="0"/>
                <w:sz w:val="24"/>
                <w:szCs w:val="24"/>
                <w:lang w:eastAsia="en-IN"/>
              </w:rPr>
              <w:t>3.2SEAT SELECTION</w:t>
            </w:r>
          </w:p>
        </w:tc>
        <w:tc>
          <w:tcPr>
            <w:tcW w:w="1452" w:type="dxa"/>
            <w:vAlign w:val="center"/>
          </w:tcPr>
          <w:p w14:paraId="04842BAF" w14:textId="77777777" w:rsidR="00843B52" w:rsidRDefault="002E40CE">
            <w:pPr>
              <w:pStyle w:val="Heading1"/>
              <w:spacing w:line="360" w:lineRule="auto"/>
              <w:ind w:left="0"/>
              <w:jc w:val="center"/>
              <w:rPr>
                <w:b w:val="0"/>
                <w:sz w:val="24"/>
                <w:szCs w:val="24"/>
                <w:lang w:eastAsia="en-IN"/>
              </w:rPr>
            </w:pPr>
            <w:r>
              <w:rPr>
                <w:b w:val="0"/>
                <w:sz w:val="24"/>
                <w:szCs w:val="24"/>
                <w:lang w:eastAsia="en-IN"/>
              </w:rPr>
              <w:t>6</w:t>
            </w:r>
          </w:p>
        </w:tc>
      </w:tr>
      <w:tr w:rsidR="00843B52" w14:paraId="08A43E0A" w14:textId="77777777">
        <w:trPr>
          <w:trHeight w:val="510"/>
        </w:trPr>
        <w:tc>
          <w:tcPr>
            <w:tcW w:w="1951" w:type="dxa"/>
            <w:vAlign w:val="center"/>
          </w:tcPr>
          <w:p w14:paraId="74A637BA" w14:textId="77777777" w:rsidR="00843B52" w:rsidRDefault="00843B52">
            <w:pPr>
              <w:pStyle w:val="Heading1"/>
              <w:spacing w:line="360" w:lineRule="auto"/>
              <w:ind w:left="0"/>
              <w:rPr>
                <w:b w:val="0"/>
                <w:sz w:val="24"/>
                <w:szCs w:val="24"/>
                <w:lang w:eastAsia="en-IN"/>
              </w:rPr>
            </w:pPr>
          </w:p>
        </w:tc>
        <w:tc>
          <w:tcPr>
            <w:tcW w:w="5954" w:type="dxa"/>
            <w:vAlign w:val="center"/>
          </w:tcPr>
          <w:p w14:paraId="27B4D2C2" w14:textId="77777777" w:rsidR="00843B52" w:rsidRDefault="002E40CE">
            <w:pPr>
              <w:pStyle w:val="Heading1"/>
              <w:spacing w:line="360" w:lineRule="auto"/>
              <w:ind w:left="0"/>
              <w:rPr>
                <w:b w:val="0"/>
                <w:sz w:val="24"/>
                <w:szCs w:val="24"/>
                <w:lang w:eastAsia="en-IN"/>
              </w:rPr>
            </w:pPr>
            <w:r>
              <w:rPr>
                <w:b w:val="0"/>
                <w:sz w:val="24"/>
                <w:szCs w:val="24"/>
                <w:lang w:eastAsia="en-IN"/>
              </w:rPr>
              <w:t>3.3 BOOKING&amp;PAYMENT</w:t>
            </w:r>
          </w:p>
        </w:tc>
        <w:tc>
          <w:tcPr>
            <w:tcW w:w="1452" w:type="dxa"/>
            <w:vAlign w:val="center"/>
          </w:tcPr>
          <w:p w14:paraId="5F061D70" w14:textId="77777777" w:rsidR="00843B52" w:rsidRDefault="002E40CE">
            <w:pPr>
              <w:pStyle w:val="Heading1"/>
              <w:spacing w:line="360" w:lineRule="auto"/>
              <w:ind w:left="0"/>
              <w:jc w:val="center"/>
              <w:rPr>
                <w:b w:val="0"/>
                <w:sz w:val="24"/>
                <w:szCs w:val="24"/>
                <w:lang w:eastAsia="en-IN"/>
              </w:rPr>
            </w:pPr>
            <w:r>
              <w:rPr>
                <w:b w:val="0"/>
                <w:sz w:val="24"/>
                <w:szCs w:val="24"/>
                <w:lang w:eastAsia="en-IN"/>
              </w:rPr>
              <w:t>6</w:t>
            </w:r>
          </w:p>
        </w:tc>
      </w:tr>
      <w:tr w:rsidR="00843B52" w14:paraId="7D6EF50D" w14:textId="77777777">
        <w:trPr>
          <w:trHeight w:val="510"/>
        </w:trPr>
        <w:tc>
          <w:tcPr>
            <w:tcW w:w="1951" w:type="dxa"/>
            <w:vAlign w:val="center"/>
          </w:tcPr>
          <w:p w14:paraId="1FECABC6" w14:textId="77777777" w:rsidR="00843B52" w:rsidRDefault="00843B52">
            <w:pPr>
              <w:pStyle w:val="Heading1"/>
              <w:spacing w:line="360" w:lineRule="auto"/>
              <w:ind w:left="0"/>
              <w:rPr>
                <w:b w:val="0"/>
                <w:sz w:val="24"/>
                <w:szCs w:val="24"/>
                <w:lang w:eastAsia="en-IN"/>
              </w:rPr>
            </w:pPr>
          </w:p>
        </w:tc>
        <w:tc>
          <w:tcPr>
            <w:tcW w:w="5954" w:type="dxa"/>
            <w:vAlign w:val="center"/>
          </w:tcPr>
          <w:p w14:paraId="55868FDD" w14:textId="77777777" w:rsidR="00843B52" w:rsidRDefault="002E40CE">
            <w:pPr>
              <w:pStyle w:val="Heading1"/>
              <w:spacing w:line="360" w:lineRule="auto"/>
              <w:ind w:left="0"/>
              <w:rPr>
                <w:b w:val="0"/>
                <w:sz w:val="24"/>
                <w:szCs w:val="24"/>
                <w:lang w:eastAsia="en-IN"/>
              </w:rPr>
            </w:pPr>
            <w:r>
              <w:rPr>
                <w:b w:val="0"/>
                <w:sz w:val="24"/>
                <w:szCs w:val="24"/>
                <w:lang w:eastAsia="en-IN"/>
              </w:rPr>
              <w:t xml:space="preserve">3.4 E </w:t>
            </w:r>
            <w:proofErr w:type="spellStart"/>
            <w:r>
              <w:rPr>
                <w:b w:val="0"/>
                <w:sz w:val="24"/>
                <w:szCs w:val="24"/>
                <w:lang w:eastAsia="en-IN"/>
              </w:rPr>
              <w:t>TICKEt</w:t>
            </w:r>
            <w:proofErr w:type="spellEnd"/>
            <w:r>
              <w:rPr>
                <w:b w:val="0"/>
                <w:sz w:val="24"/>
                <w:szCs w:val="24"/>
                <w:lang w:eastAsia="en-IN"/>
              </w:rPr>
              <w:t xml:space="preserve"> GENERATION</w:t>
            </w:r>
          </w:p>
        </w:tc>
        <w:tc>
          <w:tcPr>
            <w:tcW w:w="1452" w:type="dxa"/>
            <w:vAlign w:val="center"/>
          </w:tcPr>
          <w:p w14:paraId="2649EF52" w14:textId="77777777" w:rsidR="00843B52" w:rsidRDefault="002E40CE">
            <w:pPr>
              <w:pStyle w:val="Heading1"/>
              <w:spacing w:line="360" w:lineRule="auto"/>
              <w:ind w:left="0"/>
              <w:jc w:val="center"/>
              <w:rPr>
                <w:b w:val="0"/>
                <w:sz w:val="24"/>
                <w:szCs w:val="24"/>
                <w:lang w:eastAsia="en-IN"/>
              </w:rPr>
            </w:pPr>
            <w:r>
              <w:rPr>
                <w:b w:val="0"/>
                <w:sz w:val="24"/>
                <w:szCs w:val="24"/>
                <w:lang w:eastAsia="en-IN"/>
              </w:rPr>
              <w:t>6</w:t>
            </w:r>
          </w:p>
        </w:tc>
      </w:tr>
      <w:tr w:rsidR="00843B52" w14:paraId="4CDB2E48" w14:textId="77777777">
        <w:trPr>
          <w:trHeight w:val="510"/>
        </w:trPr>
        <w:tc>
          <w:tcPr>
            <w:tcW w:w="1951" w:type="dxa"/>
            <w:vAlign w:val="center"/>
          </w:tcPr>
          <w:p w14:paraId="24BBF2E1" w14:textId="77777777" w:rsidR="00843B52" w:rsidRDefault="00843B52">
            <w:pPr>
              <w:pStyle w:val="Heading1"/>
              <w:spacing w:line="360" w:lineRule="auto"/>
              <w:ind w:left="0"/>
              <w:rPr>
                <w:b w:val="0"/>
                <w:sz w:val="24"/>
                <w:szCs w:val="24"/>
                <w:lang w:eastAsia="en-IN"/>
              </w:rPr>
            </w:pPr>
          </w:p>
        </w:tc>
        <w:tc>
          <w:tcPr>
            <w:tcW w:w="5954" w:type="dxa"/>
            <w:vAlign w:val="center"/>
          </w:tcPr>
          <w:p w14:paraId="59615EA7" w14:textId="77777777" w:rsidR="00843B52" w:rsidRDefault="002E40CE">
            <w:pPr>
              <w:spacing w:line="360" w:lineRule="auto"/>
              <w:rPr>
                <w:b/>
                <w:bCs/>
                <w:sz w:val="28"/>
                <w:szCs w:val="28"/>
                <w:lang w:eastAsia="en-IN"/>
              </w:rPr>
            </w:pPr>
            <w:r>
              <w:rPr>
                <w:sz w:val="24"/>
                <w:szCs w:val="24"/>
                <w:lang w:eastAsia="en-IN"/>
              </w:rPr>
              <w:t>3.5 BOOKING TICKET MANAGEMENT</w:t>
            </w:r>
          </w:p>
        </w:tc>
        <w:tc>
          <w:tcPr>
            <w:tcW w:w="1452" w:type="dxa"/>
            <w:vAlign w:val="center"/>
          </w:tcPr>
          <w:p w14:paraId="0779205C" w14:textId="77777777" w:rsidR="00843B52" w:rsidRDefault="002E40CE">
            <w:pPr>
              <w:pStyle w:val="Heading1"/>
              <w:spacing w:line="360" w:lineRule="auto"/>
              <w:ind w:left="0"/>
              <w:jc w:val="center"/>
              <w:rPr>
                <w:b w:val="0"/>
                <w:sz w:val="24"/>
                <w:szCs w:val="24"/>
                <w:lang w:eastAsia="en-IN"/>
              </w:rPr>
            </w:pPr>
            <w:r>
              <w:rPr>
                <w:b w:val="0"/>
                <w:sz w:val="24"/>
                <w:szCs w:val="24"/>
                <w:lang w:eastAsia="en-IN"/>
              </w:rPr>
              <w:t>7</w:t>
            </w:r>
          </w:p>
        </w:tc>
      </w:tr>
      <w:tr w:rsidR="00843B52" w14:paraId="295A9E14" w14:textId="77777777">
        <w:trPr>
          <w:trHeight w:val="510"/>
        </w:trPr>
        <w:tc>
          <w:tcPr>
            <w:tcW w:w="1951" w:type="dxa"/>
            <w:vAlign w:val="center"/>
          </w:tcPr>
          <w:p w14:paraId="0F8B573A" w14:textId="77777777" w:rsidR="00843B52" w:rsidRDefault="002E40CE">
            <w:pPr>
              <w:pStyle w:val="Heading1"/>
              <w:spacing w:line="360" w:lineRule="auto"/>
              <w:ind w:left="0"/>
              <w:rPr>
                <w:b w:val="0"/>
                <w:sz w:val="24"/>
                <w:szCs w:val="24"/>
                <w:lang w:eastAsia="en-IN"/>
              </w:rPr>
            </w:pPr>
            <w:r>
              <w:rPr>
                <w:b w:val="0"/>
                <w:sz w:val="24"/>
                <w:szCs w:val="24"/>
                <w:lang w:eastAsia="en-IN"/>
              </w:rPr>
              <w:t>4</w:t>
            </w:r>
          </w:p>
        </w:tc>
        <w:tc>
          <w:tcPr>
            <w:tcW w:w="5954" w:type="dxa"/>
            <w:vAlign w:val="center"/>
          </w:tcPr>
          <w:p w14:paraId="6F9E0217" w14:textId="77777777" w:rsidR="00843B52" w:rsidRDefault="002E40CE">
            <w:pPr>
              <w:pStyle w:val="Heading1"/>
              <w:spacing w:line="360" w:lineRule="auto"/>
              <w:ind w:left="0"/>
              <w:rPr>
                <w:bCs w:val="0"/>
                <w:sz w:val="24"/>
                <w:szCs w:val="24"/>
                <w:lang w:eastAsia="en-IN"/>
              </w:rPr>
            </w:pPr>
            <w:r>
              <w:rPr>
                <w:bCs w:val="0"/>
                <w:sz w:val="24"/>
                <w:szCs w:val="24"/>
                <w:lang w:eastAsia="en-IN"/>
              </w:rPr>
              <w:t>CONCLUSION AND FUTURE ENHANCEMENT</w:t>
            </w:r>
          </w:p>
        </w:tc>
        <w:tc>
          <w:tcPr>
            <w:tcW w:w="1452" w:type="dxa"/>
            <w:vAlign w:val="center"/>
          </w:tcPr>
          <w:p w14:paraId="1BC32B23" w14:textId="77777777" w:rsidR="00843B52" w:rsidRDefault="002E40CE">
            <w:pPr>
              <w:pStyle w:val="Heading1"/>
              <w:spacing w:line="360" w:lineRule="auto"/>
              <w:ind w:left="0"/>
              <w:jc w:val="center"/>
              <w:rPr>
                <w:b w:val="0"/>
                <w:sz w:val="24"/>
                <w:szCs w:val="24"/>
                <w:lang w:eastAsia="en-IN"/>
              </w:rPr>
            </w:pPr>
            <w:r>
              <w:rPr>
                <w:b w:val="0"/>
                <w:sz w:val="24"/>
                <w:szCs w:val="24"/>
                <w:lang w:eastAsia="en-IN"/>
              </w:rPr>
              <w:t>8</w:t>
            </w:r>
          </w:p>
        </w:tc>
      </w:tr>
      <w:tr w:rsidR="00843B52" w14:paraId="1E60422C" w14:textId="77777777">
        <w:trPr>
          <w:trHeight w:val="510"/>
        </w:trPr>
        <w:tc>
          <w:tcPr>
            <w:tcW w:w="1951" w:type="dxa"/>
            <w:vAlign w:val="center"/>
          </w:tcPr>
          <w:p w14:paraId="146F403B" w14:textId="77777777" w:rsidR="00843B52" w:rsidRDefault="002E40CE">
            <w:pPr>
              <w:pStyle w:val="Heading1"/>
              <w:spacing w:line="360" w:lineRule="auto"/>
              <w:ind w:left="0"/>
              <w:rPr>
                <w:b w:val="0"/>
                <w:sz w:val="24"/>
                <w:szCs w:val="24"/>
                <w:lang w:eastAsia="en-IN"/>
              </w:rPr>
            </w:pPr>
            <w:r>
              <w:rPr>
                <w:b w:val="0"/>
                <w:sz w:val="24"/>
                <w:szCs w:val="24"/>
                <w:lang w:eastAsia="en-IN"/>
              </w:rPr>
              <w:t>5</w:t>
            </w:r>
          </w:p>
        </w:tc>
        <w:tc>
          <w:tcPr>
            <w:tcW w:w="5954" w:type="dxa"/>
            <w:vAlign w:val="center"/>
          </w:tcPr>
          <w:p w14:paraId="0AFFDE8B" w14:textId="77777777" w:rsidR="00843B52" w:rsidRDefault="002E40CE">
            <w:pPr>
              <w:pStyle w:val="Heading1"/>
              <w:spacing w:line="360" w:lineRule="auto"/>
              <w:ind w:left="0"/>
              <w:rPr>
                <w:bCs w:val="0"/>
                <w:sz w:val="24"/>
                <w:szCs w:val="24"/>
                <w:lang w:eastAsia="en-IN"/>
              </w:rPr>
            </w:pPr>
            <w:r>
              <w:rPr>
                <w:bCs w:val="0"/>
                <w:sz w:val="24"/>
                <w:szCs w:val="24"/>
                <w:lang w:eastAsia="en-IN"/>
              </w:rPr>
              <w:t>APPENDIX A SOURCE CODE</w:t>
            </w:r>
          </w:p>
        </w:tc>
        <w:tc>
          <w:tcPr>
            <w:tcW w:w="1452" w:type="dxa"/>
            <w:vAlign w:val="center"/>
          </w:tcPr>
          <w:p w14:paraId="15093C70" w14:textId="77777777" w:rsidR="00843B52" w:rsidRDefault="002E40CE">
            <w:pPr>
              <w:pStyle w:val="Heading1"/>
              <w:spacing w:line="360" w:lineRule="auto"/>
              <w:ind w:left="0"/>
              <w:jc w:val="center"/>
              <w:rPr>
                <w:b w:val="0"/>
                <w:sz w:val="24"/>
                <w:szCs w:val="24"/>
                <w:lang w:eastAsia="en-IN"/>
              </w:rPr>
            </w:pPr>
            <w:r>
              <w:rPr>
                <w:b w:val="0"/>
                <w:sz w:val="24"/>
                <w:szCs w:val="24"/>
                <w:lang w:eastAsia="en-IN"/>
              </w:rPr>
              <w:t>10</w:t>
            </w:r>
          </w:p>
        </w:tc>
      </w:tr>
      <w:tr w:rsidR="00843B52" w14:paraId="21F7B16A" w14:textId="77777777">
        <w:trPr>
          <w:trHeight w:val="510"/>
        </w:trPr>
        <w:tc>
          <w:tcPr>
            <w:tcW w:w="1951" w:type="dxa"/>
            <w:vAlign w:val="center"/>
          </w:tcPr>
          <w:p w14:paraId="6DD74F46" w14:textId="77777777" w:rsidR="00843B52" w:rsidRDefault="00843B52">
            <w:pPr>
              <w:pStyle w:val="Heading1"/>
              <w:spacing w:line="360" w:lineRule="auto"/>
              <w:ind w:left="0"/>
              <w:rPr>
                <w:b w:val="0"/>
                <w:sz w:val="24"/>
                <w:szCs w:val="24"/>
                <w:lang w:eastAsia="en-IN"/>
              </w:rPr>
            </w:pPr>
          </w:p>
        </w:tc>
        <w:tc>
          <w:tcPr>
            <w:tcW w:w="5954" w:type="dxa"/>
            <w:vAlign w:val="center"/>
          </w:tcPr>
          <w:p w14:paraId="78092098" w14:textId="77777777" w:rsidR="00843B52" w:rsidRDefault="002E40CE">
            <w:pPr>
              <w:pStyle w:val="Heading1"/>
              <w:spacing w:line="360" w:lineRule="auto"/>
              <w:ind w:left="0"/>
              <w:rPr>
                <w:bCs w:val="0"/>
                <w:sz w:val="24"/>
                <w:szCs w:val="24"/>
                <w:lang w:eastAsia="en-IN"/>
              </w:rPr>
            </w:pPr>
            <w:r>
              <w:rPr>
                <w:bCs w:val="0"/>
                <w:sz w:val="24"/>
                <w:szCs w:val="24"/>
                <w:lang w:eastAsia="en-IN"/>
              </w:rPr>
              <w:t>APPENDIX B SCREEN SHOT</w:t>
            </w:r>
          </w:p>
        </w:tc>
        <w:tc>
          <w:tcPr>
            <w:tcW w:w="1452" w:type="dxa"/>
            <w:vAlign w:val="center"/>
          </w:tcPr>
          <w:p w14:paraId="11346447" w14:textId="77777777" w:rsidR="00843B52" w:rsidRDefault="002E40CE">
            <w:pPr>
              <w:pStyle w:val="Heading1"/>
              <w:spacing w:line="360" w:lineRule="auto"/>
              <w:ind w:left="0"/>
              <w:jc w:val="center"/>
              <w:rPr>
                <w:b w:val="0"/>
                <w:sz w:val="24"/>
                <w:szCs w:val="24"/>
                <w:lang w:eastAsia="en-IN"/>
              </w:rPr>
            </w:pPr>
            <w:r>
              <w:rPr>
                <w:b w:val="0"/>
                <w:sz w:val="24"/>
                <w:szCs w:val="24"/>
                <w:lang w:eastAsia="en-IN"/>
              </w:rPr>
              <w:t>10</w:t>
            </w:r>
          </w:p>
        </w:tc>
      </w:tr>
      <w:tr w:rsidR="00843B52" w14:paraId="2414E14A" w14:textId="77777777">
        <w:trPr>
          <w:trHeight w:val="510"/>
        </w:trPr>
        <w:tc>
          <w:tcPr>
            <w:tcW w:w="1951" w:type="dxa"/>
            <w:vAlign w:val="center"/>
          </w:tcPr>
          <w:p w14:paraId="365DFD22" w14:textId="77777777" w:rsidR="00843B52" w:rsidRDefault="00843B52">
            <w:pPr>
              <w:pStyle w:val="Heading1"/>
              <w:spacing w:line="360" w:lineRule="auto"/>
              <w:ind w:left="0"/>
              <w:rPr>
                <w:b w:val="0"/>
                <w:sz w:val="24"/>
                <w:szCs w:val="24"/>
                <w:lang w:eastAsia="en-IN"/>
              </w:rPr>
            </w:pPr>
          </w:p>
        </w:tc>
        <w:tc>
          <w:tcPr>
            <w:tcW w:w="5954" w:type="dxa"/>
            <w:vAlign w:val="center"/>
          </w:tcPr>
          <w:p w14:paraId="4EC4E215" w14:textId="77777777" w:rsidR="00843B52" w:rsidRDefault="002E40CE">
            <w:pPr>
              <w:pStyle w:val="Heading1"/>
              <w:spacing w:line="360" w:lineRule="auto"/>
              <w:ind w:left="0"/>
              <w:rPr>
                <w:bCs w:val="0"/>
                <w:sz w:val="24"/>
                <w:szCs w:val="24"/>
                <w:lang w:eastAsia="en-IN"/>
              </w:rPr>
            </w:pPr>
            <w:r>
              <w:rPr>
                <w:bCs w:val="0"/>
                <w:sz w:val="24"/>
                <w:szCs w:val="24"/>
                <w:lang w:eastAsia="en-IN"/>
              </w:rPr>
              <w:t>REFERENCES</w:t>
            </w:r>
          </w:p>
        </w:tc>
        <w:tc>
          <w:tcPr>
            <w:tcW w:w="1452" w:type="dxa"/>
            <w:vAlign w:val="center"/>
          </w:tcPr>
          <w:p w14:paraId="72222C92" w14:textId="77777777" w:rsidR="00843B52" w:rsidRDefault="002E40CE">
            <w:pPr>
              <w:pStyle w:val="Heading1"/>
              <w:spacing w:line="360" w:lineRule="auto"/>
              <w:ind w:left="0"/>
              <w:jc w:val="center"/>
              <w:rPr>
                <w:b w:val="0"/>
                <w:sz w:val="24"/>
                <w:szCs w:val="24"/>
                <w:lang w:eastAsia="en-IN"/>
              </w:rPr>
            </w:pPr>
            <w:r>
              <w:rPr>
                <w:b w:val="0"/>
                <w:sz w:val="24"/>
                <w:szCs w:val="24"/>
                <w:lang w:eastAsia="en-IN"/>
              </w:rPr>
              <w:t>11</w:t>
            </w:r>
          </w:p>
        </w:tc>
      </w:tr>
    </w:tbl>
    <w:p w14:paraId="50139E49" w14:textId="77777777" w:rsidR="00843B52" w:rsidRDefault="00843B52">
      <w:pPr>
        <w:spacing w:before="1" w:line="360" w:lineRule="auto"/>
        <w:ind w:right="108"/>
        <w:rPr>
          <w:sz w:val="28"/>
          <w:szCs w:val="28"/>
        </w:rPr>
      </w:pPr>
    </w:p>
    <w:p w14:paraId="1BAC3E86" w14:textId="77777777" w:rsidR="00843B52" w:rsidRDefault="00843B52">
      <w:pPr>
        <w:pStyle w:val="Heading1"/>
        <w:spacing w:before="66" w:line="360" w:lineRule="auto"/>
        <w:ind w:left="-270" w:right="347"/>
        <w:jc w:val="center"/>
        <w:rPr>
          <w:sz w:val="28"/>
          <w:szCs w:val="28"/>
        </w:rPr>
      </w:pPr>
    </w:p>
    <w:p w14:paraId="39E752A7" w14:textId="77777777" w:rsidR="00843B52" w:rsidRDefault="00843B52">
      <w:pPr>
        <w:sectPr w:rsidR="00843B52">
          <w:footerReference w:type="default" r:id="rId10"/>
          <w:pgSz w:w="11906" w:h="16838"/>
          <w:pgMar w:top="1440" w:right="1440" w:bottom="1440" w:left="1440" w:header="720" w:footer="720" w:gutter="0"/>
          <w:pgNumType w:fmt="lowerRoman"/>
          <w:cols w:space="720"/>
          <w:docGrid w:linePitch="360"/>
        </w:sectPr>
      </w:pPr>
    </w:p>
    <w:p w14:paraId="7A5A9E71" w14:textId="77777777" w:rsidR="00843B52" w:rsidRDefault="002E40CE">
      <w:pPr>
        <w:pStyle w:val="Heading1"/>
        <w:autoSpaceDE/>
        <w:autoSpaceDN/>
        <w:spacing w:before="69" w:line="360" w:lineRule="auto"/>
        <w:ind w:left="0" w:right="108"/>
        <w:jc w:val="center"/>
        <w:rPr>
          <w:sz w:val="28"/>
          <w:szCs w:val="28"/>
          <w:lang w:eastAsia="en-IN"/>
        </w:rPr>
      </w:pPr>
      <w:r>
        <w:rPr>
          <w:sz w:val="28"/>
          <w:szCs w:val="28"/>
          <w:lang w:eastAsia="en-IN"/>
        </w:rPr>
        <w:lastRenderedPageBreak/>
        <w:t>CHAPTER 1</w:t>
      </w:r>
    </w:p>
    <w:p w14:paraId="017D43B9" w14:textId="77777777" w:rsidR="00843B52" w:rsidRDefault="002E40CE">
      <w:pPr>
        <w:pStyle w:val="Heading1"/>
        <w:autoSpaceDE/>
        <w:autoSpaceDN/>
        <w:spacing w:before="69" w:line="360" w:lineRule="auto"/>
        <w:ind w:left="0" w:right="108"/>
        <w:jc w:val="center"/>
        <w:rPr>
          <w:sz w:val="28"/>
          <w:szCs w:val="28"/>
          <w:lang w:eastAsia="en-IN"/>
        </w:rPr>
      </w:pPr>
      <w:r>
        <w:rPr>
          <w:sz w:val="28"/>
          <w:szCs w:val="28"/>
          <w:lang w:eastAsia="en-IN"/>
        </w:rPr>
        <w:t>INTRODUCTION</w:t>
      </w:r>
    </w:p>
    <w:p w14:paraId="3D9BCE9F" w14:textId="77777777" w:rsidR="00843B52" w:rsidRDefault="002E40CE">
      <w:pPr>
        <w:pStyle w:val="Heading1"/>
        <w:numPr>
          <w:ilvl w:val="1"/>
          <w:numId w:val="3"/>
        </w:numPr>
        <w:tabs>
          <w:tab w:val="left" w:pos="360"/>
        </w:tabs>
        <w:autoSpaceDE/>
        <w:autoSpaceDN/>
        <w:spacing w:before="69"/>
        <w:ind w:left="0" w:right="-13" w:firstLine="0"/>
        <w:rPr>
          <w:sz w:val="28"/>
          <w:szCs w:val="28"/>
          <w:lang w:eastAsia="en-IN"/>
        </w:rPr>
      </w:pPr>
      <w:r>
        <w:rPr>
          <w:sz w:val="28"/>
          <w:szCs w:val="28"/>
          <w:lang w:eastAsia="en-IN"/>
        </w:rPr>
        <w:t>Objective</w:t>
      </w:r>
    </w:p>
    <w:p w14:paraId="1D528F5E" w14:textId="77777777" w:rsidR="00843B52" w:rsidRDefault="002E40CE">
      <w:pPr>
        <w:pStyle w:val="Heading1"/>
        <w:autoSpaceDE/>
        <w:autoSpaceDN/>
        <w:spacing w:before="69" w:line="276" w:lineRule="auto"/>
        <w:ind w:left="0" w:right="-13"/>
        <w:rPr>
          <w:b w:val="0"/>
          <w:bCs w:val="0"/>
          <w:sz w:val="28"/>
          <w:szCs w:val="28"/>
          <w:lang w:eastAsia="en-IN"/>
        </w:rPr>
      </w:pPr>
      <w:r>
        <w:rPr>
          <w:b w:val="0"/>
          <w:bCs w:val="0"/>
          <w:sz w:val="28"/>
          <w:szCs w:val="28"/>
          <w:lang w:eastAsia="en-IN"/>
        </w:rPr>
        <w:t xml:space="preserve"> The objective of this project is to develop a user-friendly mobile application that enables users to seamlessly search, book, and manage train tickets. The app aims to streamline the ticket booking process by providing real-time train schedules, seat availability, fare details, and secure payment options. It is designed to enhance user convenience, reduce manual effort, and improve the overall travel planning experience.</w:t>
      </w:r>
    </w:p>
    <w:p w14:paraId="0352D3C8"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design and develop a user-friendly mobile application for booking train tickets.</w:t>
      </w:r>
    </w:p>
    <w:p w14:paraId="1B934FD6"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provide real-time information on train schedules, routes, and seat availability.</w:t>
      </w:r>
    </w:p>
    <w:p w14:paraId="7D6A96B6"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enable secure and convenient online ticket booking and cancellation.</w:t>
      </w:r>
    </w:p>
    <w:p w14:paraId="7D24D061"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integrate multiple payment gateways for hassle-free transactions.</w:t>
      </w:r>
    </w:p>
    <w:p w14:paraId="085B1AA5"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offer users the ability to view and manage their booking history.</w:t>
      </w:r>
    </w:p>
    <w:p w14:paraId="2A19D3BB" w14:textId="77777777" w:rsidR="00843B52" w:rsidRDefault="002E40CE">
      <w:pPr>
        <w:pStyle w:val="Heading1"/>
        <w:autoSpaceDE/>
        <w:autoSpaceDN/>
        <w:spacing w:before="69" w:line="276" w:lineRule="auto"/>
        <w:ind w:left="0" w:right="-13"/>
        <w:rPr>
          <w:b w:val="0"/>
          <w:bCs w:val="0"/>
          <w:sz w:val="28"/>
          <w:szCs w:val="28"/>
          <w:lang w:val="en-IN" w:eastAsia="en-IN"/>
        </w:rPr>
      </w:pPr>
      <w:r>
        <w:rPr>
          <w:b w:val="0"/>
          <w:bCs w:val="0"/>
          <w:sz w:val="28"/>
          <w:szCs w:val="28"/>
          <w:lang w:eastAsia="en-IN"/>
        </w:rPr>
        <w:t>To reduce dependency on physical ticket counters and minimize wait time</w:t>
      </w:r>
    </w:p>
    <w:p w14:paraId="3BDC71B8" w14:textId="77777777" w:rsidR="00843B52" w:rsidRDefault="00843B52">
      <w:pPr>
        <w:pStyle w:val="Heading1"/>
        <w:autoSpaceDE/>
        <w:autoSpaceDN/>
        <w:spacing w:before="69" w:line="276" w:lineRule="auto"/>
        <w:ind w:left="0" w:right="-13"/>
        <w:rPr>
          <w:b w:val="0"/>
          <w:bCs w:val="0"/>
          <w:sz w:val="28"/>
          <w:szCs w:val="28"/>
          <w:lang w:val="en-IN" w:eastAsia="en-IN"/>
        </w:rPr>
      </w:pPr>
    </w:p>
    <w:p w14:paraId="13036FF2" w14:textId="77777777" w:rsidR="00843B52" w:rsidRDefault="00843B52">
      <w:pPr>
        <w:pStyle w:val="Heading1"/>
        <w:autoSpaceDE/>
        <w:autoSpaceDN/>
        <w:spacing w:before="69" w:line="276" w:lineRule="auto"/>
        <w:ind w:left="0" w:right="-13"/>
        <w:jc w:val="both"/>
        <w:rPr>
          <w:b w:val="0"/>
          <w:bCs w:val="0"/>
          <w:sz w:val="28"/>
          <w:szCs w:val="28"/>
          <w:lang w:val="en-IN" w:eastAsia="en-IN"/>
        </w:rPr>
      </w:pPr>
    </w:p>
    <w:p w14:paraId="05EA5110" w14:textId="77777777" w:rsidR="00843B52" w:rsidRDefault="002E40CE">
      <w:pPr>
        <w:pStyle w:val="Heading1"/>
        <w:numPr>
          <w:ilvl w:val="1"/>
          <w:numId w:val="3"/>
        </w:numPr>
        <w:tabs>
          <w:tab w:val="left" w:pos="360"/>
        </w:tabs>
        <w:autoSpaceDE/>
        <w:autoSpaceDN/>
        <w:spacing w:before="69" w:line="360" w:lineRule="auto"/>
        <w:ind w:left="0" w:right="108" w:firstLine="0"/>
        <w:rPr>
          <w:b w:val="0"/>
          <w:bCs w:val="0"/>
          <w:sz w:val="28"/>
          <w:szCs w:val="28"/>
          <w:lang w:eastAsia="en-IN"/>
        </w:rPr>
      </w:pPr>
      <w:r>
        <w:rPr>
          <w:sz w:val="28"/>
          <w:szCs w:val="28"/>
          <w:lang w:eastAsia="en-IN"/>
        </w:rPr>
        <w:t>Overview</w:t>
      </w:r>
    </w:p>
    <w:p w14:paraId="0934847E" w14:textId="77777777" w:rsidR="00843B52" w:rsidRDefault="002E40CE">
      <w:pPr>
        <w:autoSpaceDE/>
        <w:autoSpaceDN/>
        <w:spacing w:line="360" w:lineRule="auto"/>
        <w:ind w:right="108"/>
        <w:rPr>
          <w:bCs/>
          <w:color w:val="000000"/>
          <w:sz w:val="28"/>
          <w:szCs w:val="28"/>
          <w:lang w:eastAsia="en-IN"/>
        </w:rPr>
      </w:pPr>
      <w:r>
        <w:rPr>
          <w:bCs/>
          <w:color w:val="000000"/>
          <w:sz w:val="28"/>
          <w:szCs w:val="28"/>
          <w:lang w:eastAsia="en-IN"/>
        </w:rPr>
        <w:t>The Train Ticket Booking App is a mobile-based application designed to simplify and digitize the process of booking train tickets. It provides users with an intuitive interface to search for trains, check availability, view schedules, and book tickets instantly. The app integrates real-time data from railway servers to ensure accuracy in train timings, seat availability, and fare details.</w:t>
      </w:r>
    </w:p>
    <w:p w14:paraId="3ECB99A9" w14:textId="77777777" w:rsidR="00843B52" w:rsidRDefault="00843B52">
      <w:pPr>
        <w:autoSpaceDE/>
        <w:autoSpaceDN/>
        <w:spacing w:line="360" w:lineRule="auto"/>
        <w:ind w:right="108"/>
        <w:rPr>
          <w:bCs/>
          <w:color w:val="000000"/>
          <w:sz w:val="28"/>
          <w:szCs w:val="28"/>
          <w:lang w:eastAsia="en-IN"/>
        </w:rPr>
      </w:pPr>
    </w:p>
    <w:p w14:paraId="23D2B19A" w14:textId="77777777" w:rsidR="00843B52" w:rsidRDefault="002E40CE">
      <w:pPr>
        <w:autoSpaceDE/>
        <w:autoSpaceDN/>
        <w:spacing w:line="360" w:lineRule="auto"/>
        <w:ind w:right="108"/>
        <w:rPr>
          <w:bCs/>
          <w:color w:val="000000"/>
          <w:sz w:val="28"/>
          <w:szCs w:val="28"/>
          <w:lang w:eastAsia="en-IN"/>
        </w:rPr>
      </w:pPr>
      <w:r>
        <w:rPr>
          <w:bCs/>
          <w:color w:val="000000"/>
          <w:sz w:val="28"/>
          <w:szCs w:val="28"/>
          <w:lang w:eastAsia="en-IN"/>
        </w:rPr>
        <w:t>In addition to booking, the app allows users to cancel tickets, track train status, and access booking history. It supports multiple payment options, ensuring secure and flexible transactions. The app aims to reduce the reliance on physical booking counters, saving time for users and enhancing the efficiency of the railway ticketing system.</w:t>
      </w:r>
    </w:p>
    <w:p w14:paraId="64F4262D" w14:textId="77777777" w:rsidR="00843B52" w:rsidRDefault="00843B52">
      <w:pPr>
        <w:autoSpaceDE/>
        <w:autoSpaceDN/>
        <w:spacing w:line="360" w:lineRule="auto"/>
        <w:ind w:right="108"/>
        <w:rPr>
          <w:b/>
          <w:color w:val="000000"/>
          <w:sz w:val="28"/>
          <w:szCs w:val="28"/>
          <w:lang w:eastAsia="en-IN"/>
        </w:rPr>
      </w:pPr>
    </w:p>
    <w:p w14:paraId="05698643" w14:textId="77777777" w:rsidR="00843B52" w:rsidRDefault="00843B52">
      <w:pPr>
        <w:autoSpaceDE/>
        <w:autoSpaceDN/>
        <w:spacing w:line="360" w:lineRule="auto"/>
        <w:ind w:right="108"/>
        <w:rPr>
          <w:b/>
          <w:color w:val="000000"/>
          <w:sz w:val="28"/>
          <w:szCs w:val="28"/>
          <w:lang w:eastAsia="en-IN"/>
        </w:rPr>
      </w:pPr>
    </w:p>
    <w:p w14:paraId="3C5059C2" w14:textId="77777777" w:rsidR="00843B52" w:rsidRDefault="002E40CE">
      <w:pPr>
        <w:pStyle w:val="ListParagraph"/>
        <w:numPr>
          <w:ilvl w:val="1"/>
          <w:numId w:val="3"/>
        </w:numPr>
        <w:autoSpaceDE/>
        <w:autoSpaceDN/>
        <w:spacing w:line="360" w:lineRule="auto"/>
        <w:ind w:right="108"/>
        <w:rPr>
          <w:b/>
          <w:color w:val="000000"/>
          <w:sz w:val="28"/>
          <w:szCs w:val="28"/>
          <w:lang w:eastAsia="en-IN"/>
        </w:rPr>
      </w:pPr>
      <w:r>
        <w:rPr>
          <w:b/>
          <w:color w:val="000000"/>
          <w:sz w:val="28"/>
          <w:szCs w:val="28"/>
          <w:lang w:eastAsia="en-IN"/>
        </w:rPr>
        <w:lastRenderedPageBreak/>
        <w:t>SQL and Database Concepts</w:t>
      </w:r>
    </w:p>
    <w:p w14:paraId="719041C3" w14:textId="77777777" w:rsidR="00843B52" w:rsidRDefault="00843B52">
      <w:pPr>
        <w:pStyle w:val="ListParagraph"/>
        <w:autoSpaceDE/>
        <w:autoSpaceDN/>
        <w:spacing w:line="360" w:lineRule="auto"/>
        <w:ind w:left="420" w:right="108" w:firstLine="0"/>
        <w:rPr>
          <w:b/>
          <w:color w:val="000000"/>
          <w:sz w:val="28"/>
          <w:szCs w:val="28"/>
          <w:lang w:eastAsia="en-IN"/>
        </w:rPr>
      </w:pPr>
    </w:p>
    <w:p w14:paraId="4637D152" w14:textId="77777777" w:rsidR="00843B52" w:rsidRDefault="002E40CE">
      <w:pPr>
        <w:autoSpaceDE/>
        <w:autoSpaceDN/>
        <w:spacing w:line="360" w:lineRule="auto"/>
        <w:ind w:right="108"/>
        <w:rPr>
          <w:b/>
          <w:color w:val="000000"/>
          <w:sz w:val="28"/>
          <w:szCs w:val="28"/>
          <w:lang w:eastAsia="en-IN"/>
        </w:rPr>
      </w:pPr>
      <w:r>
        <w:rPr>
          <w:b/>
          <w:color w:val="000000"/>
          <w:sz w:val="28"/>
          <w:szCs w:val="28"/>
          <w:lang w:eastAsia="en-IN"/>
        </w:rPr>
        <w:t>1. Database Design (Schema Design)</w:t>
      </w:r>
    </w:p>
    <w:p w14:paraId="66661DD0"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Identify key entities: Users, Trains, Stations, Bookings, Tickets, Payments, Seats</w:t>
      </w:r>
    </w:p>
    <w:p w14:paraId="7692AB65"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Define relationships (e.g., one-to-many between Users and Bookings)</w:t>
      </w:r>
    </w:p>
    <w:p w14:paraId="73C6450A" w14:textId="77777777" w:rsidR="00843B52" w:rsidRDefault="00843B52">
      <w:pPr>
        <w:pStyle w:val="ListParagraph"/>
        <w:autoSpaceDE/>
        <w:autoSpaceDN/>
        <w:spacing w:line="360" w:lineRule="auto"/>
        <w:ind w:left="0" w:right="108" w:firstLine="0"/>
        <w:rPr>
          <w:b/>
          <w:color w:val="000000"/>
          <w:sz w:val="28"/>
          <w:szCs w:val="28"/>
          <w:lang w:eastAsia="en-IN"/>
        </w:rPr>
      </w:pPr>
    </w:p>
    <w:p w14:paraId="18537A82" w14:textId="77777777" w:rsidR="00843B52" w:rsidRDefault="002E40CE">
      <w:pPr>
        <w:pStyle w:val="ListParagraph"/>
        <w:autoSpaceDE/>
        <w:autoSpaceDN/>
        <w:spacing w:line="360" w:lineRule="auto"/>
        <w:ind w:left="0" w:right="108" w:firstLine="0"/>
        <w:rPr>
          <w:b/>
          <w:color w:val="000000"/>
          <w:sz w:val="28"/>
          <w:szCs w:val="28"/>
          <w:lang w:eastAsia="en-IN"/>
        </w:rPr>
      </w:pPr>
      <w:r>
        <w:rPr>
          <w:b/>
          <w:color w:val="000000"/>
          <w:sz w:val="28"/>
          <w:szCs w:val="28"/>
          <w:lang w:eastAsia="en-IN"/>
        </w:rPr>
        <w:t>2. Normalization</w:t>
      </w:r>
    </w:p>
    <w:p w14:paraId="558F9A07" w14:textId="77777777" w:rsidR="00843B52" w:rsidRDefault="002E40CE">
      <w:pPr>
        <w:pStyle w:val="ListParagraph"/>
        <w:autoSpaceDE/>
        <w:autoSpaceDN/>
        <w:spacing w:line="360" w:lineRule="auto"/>
        <w:ind w:left="420" w:right="108" w:firstLine="0"/>
        <w:rPr>
          <w:b/>
          <w:color w:val="000000"/>
          <w:sz w:val="28"/>
          <w:szCs w:val="28"/>
          <w:lang w:eastAsia="en-IN"/>
        </w:rPr>
      </w:pPr>
      <w:r>
        <w:rPr>
          <w:bCs/>
          <w:color w:val="000000"/>
          <w:sz w:val="28"/>
          <w:szCs w:val="28"/>
          <w:lang w:eastAsia="en-IN"/>
        </w:rPr>
        <w:t>Apply normalization techniques to reduce data redundancy and maintain data integrity (up to 3NF recommended)</w:t>
      </w:r>
    </w:p>
    <w:p w14:paraId="0114DF5B" w14:textId="77777777" w:rsidR="00843B52" w:rsidRDefault="00843B52">
      <w:pPr>
        <w:pStyle w:val="ListParagraph"/>
        <w:autoSpaceDE/>
        <w:autoSpaceDN/>
        <w:spacing w:line="360" w:lineRule="auto"/>
        <w:ind w:left="420" w:right="108" w:firstLine="0"/>
        <w:rPr>
          <w:b/>
          <w:color w:val="000000"/>
          <w:sz w:val="28"/>
          <w:szCs w:val="28"/>
          <w:lang w:eastAsia="en-IN"/>
        </w:rPr>
      </w:pPr>
    </w:p>
    <w:p w14:paraId="18C94D40" w14:textId="77777777" w:rsidR="00843B52" w:rsidRDefault="002E40CE">
      <w:pPr>
        <w:pStyle w:val="ListParagraph"/>
        <w:autoSpaceDE/>
        <w:autoSpaceDN/>
        <w:spacing w:line="360" w:lineRule="auto"/>
        <w:ind w:left="0" w:right="108" w:firstLine="0"/>
        <w:rPr>
          <w:b/>
          <w:color w:val="000000"/>
          <w:sz w:val="28"/>
          <w:szCs w:val="28"/>
          <w:lang w:eastAsia="en-IN"/>
        </w:rPr>
      </w:pPr>
      <w:r>
        <w:rPr>
          <w:b/>
          <w:color w:val="000000"/>
          <w:sz w:val="28"/>
          <w:szCs w:val="28"/>
          <w:lang w:eastAsia="en-IN"/>
        </w:rPr>
        <w:t>3. SQL Tables and Relationships</w:t>
      </w:r>
    </w:p>
    <w:p w14:paraId="7DA543A6"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 xml:space="preserve">Use Primary Keys for unique identification (e.g., </w:t>
      </w:r>
      <w:proofErr w:type="spellStart"/>
      <w:r>
        <w:rPr>
          <w:bCs/>
          <w:color w:val="000000"/>
          <w:sz w:val="28"/>
          <w:szCs w:val="28"/>
          <w:lang w:eastAsia="en-IN"/>
        </w:rPr>
        <w:t>user_id</w:t>
      </w:r>
      <w:proofErr w:type="spellEnd"/>
      <w:r>
        <w:rPr>
          <w:bCs/>
          <w:color w:val="000000"/>
          <w:sz w:val="28"/>
          <w:szCs w:val="28"/>
          <w:lang w:eastAsia="en-IN"/>
        </w:rPr>
        <w:t xml:space="preserve">, </w:t>
      </w:r>
      <w:proofErr w:type="spellStart"/>
      <w:r>
        <w:rPr>
          <w:bCs/>
          <w:color w:val="000000"/>
          <w:sz w:val="28"/>
          <w:szCs w:val="28"/>
          <w:lang w:eastAsia="en-IN"/>
        </w:rPr>
        <w:t>train_id</w:t>
      </w:r>
      <w:proofErr w:type="spellEnd"/>
      <w:r>
        <w:rPr>
          <w:bCs/>
          <w:color w:val="000000"/>
          <w:sz w:val="28"/>
          <w:szCs w:val="28"/>
          <w:lang w:eastAsia="en-IN"/>
        </w:rPr>
        <w:t>)</w:t>
      </w:r>
    </w:p>
    <w:p w14:paraId="482133DF"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 xml:space="preserve">Use Foreign Keys to enforce relationships (e.g., </w:t>
      </w:r>
      <w:proofErr w:type="spellStart"/>
      <w:r>
        <w:rPr>
          <w:bCs/>
          <w:color w:val="000000"/>
          <w:sz w:val="28"/>
          <w:szCs w:val="28"/>
          <w:lang w:eastAsia="en-IN"/>
        </w:rPr>
        <w:t>user_id</w:t>
      </w:r>
      <w:proofErr w:type="spellEnd"/>
      <w:r>
        <w:rPr>
          <w:bCs/>
          <w:color w:val="000000"/>
          <w:sz w:val="28"/>
          <w:szCs w:val="28"/>
          <w:lang w:eastAsia="en-IN"/>
        </w:rPr>
        <w:t xml:space="preserve"> in Bookings table)</w:t>
      </w:r>
    </w:p>
    <w:p w14:paraId="3CCFDE49" w14:textId="77777777" w:rsidR="00843B52" w:rsidRDefault="00843B52">
      <w:pPr>
        <w:pStyle w:val="ListParagraph"/>
        <w:autoSpaceDE/>
        <w:autoSpaceDN/>
        <w:spacing w:line="360" w:lineRule="auto"/>
        <w:ind w:left="420" w:right="108" w:firstLine="0"/>
        <w:rPr>
          <w:bCs/>
          <w:color w:val="000000"/>
          <w:sz w:val="28"/>
          <w:szCs w:val="28"/>
          <w:lang w:eastAsia="en-IN"/>
        </w:rPr>
      </w:pPr>
    </w:p>
    <w:p w14:paraId="0D8F5C0E" w14:textId="77777777" w:rsidR="00843B52" w:rsidRDefault="002E40CE">
      <w:pPr>
        <w:autoSpaceDE/>
        <w:autoSpaceDN/>
        <w:spacing w:line="360" w:lineRule="auto"/>
        <w:ind w:right="108"/>
        <w:rPr>
          <w:b/>
          <w:color w:val="000000"/>
          <w:sz w:val="28"/>
          <w:szCs w:val="28"/>
          <w:lang w:eastAsia="en-IN"/>
        </w:rPr>
      </w:pPr>
      <w:r>
        <w:rPr>
          <w:b/>
          <w:color w:val="000000"/>
          <w:sz w:val="28"/>
          <w:szCs w:val="28"/>
          <w:lang w:eastAsia="en-IN"/>
        </w:rPr>
        <w:t xml:space="preserve">   4. CRUD Operations</w:t>
      </w:r>
    </w:p>
    <w:p w14:paraId="4FCB4E24" w14:textId="77777777" w:rsidR="00843B52" w:rsidRDefault="00843B52">
      <w:pPr>
        <w:pStyle w:val="ListParagraph"/>
        <w:autoSpaceDE/>
        <w:autoSpaceDN/>
        <w:spacing w:line="360" w:lineRule="auto"/>
        <w:ind w:left="420" w:right="108" w:firstLine="0"/>
        <w:rPr>
          <w:b/>
          <w:color w:val="000000"/>
          <w:sz w:val="28"/>
          <w:szCs w:val="28"/>
          <w:lang w:eastAsia="en-IN"/>
        </w:rPr>
      </w:pPr>
    </w:p>
    <w:p w14:paraId="458198BD"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Create: Add new users, bookings, and train schedules</w:t>
      </w:r>
    </w:p>
    <w:p w14:paraId="17CD6673"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Read: Search trains, view booking status</w:t>
      </w:r>
    </w:p>
    <w:p w14:paraId="3DE010CF"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Update: Modify bookings, user info</w:t>
      </w:r>
    </w:p>
    <w:p w14:paraId="57F1B688" w14:textId="77777777" w:rsidR="00843B52" w:rsidRDefault="002E40CE">
      <w:pPr>
        <w:pStyle w:val="ListParagraph"/>
        <w:autoSpaceDE/>
        <w:autoSpaceDN/>
        <w:spacing w:line="360" w:lineRule="auto"/>
        <w:ind w:left="420" w:right="108" w:firstLine="0"/>
        <w:rPr>
          <w:bCs/>
          <w:color w:val="000000"/>
          <w:sz w:val="28"/>
          <w:szCs w:val="28"/>
          <w:lang w:eastAsia="en-IN"/>
        </w:rPr>
      </w:pPr>
      <w:r>
        <w:rPr>
          <w:bCs/>
          <w:color w:val="000000"/>
          <w:sz w:val="28"/>
          <w:szCs w:val="28"/>
          <w:lang w:eastAsia="en-IN"/>
        </w:rPr>
        <w:t>Delete: Cancel tickets or delete outdated related</w:t>
      </w:r>
    </w:p>
    <w:p w14:paraId="6EF4575F" w14:textId="77777777" w:rsidR="00843B52" w:rsidRDefault="00843B52">
      <w:pPr>
        <w:pStyle w:val="ListParagraph"/>
        <w:autoSpaceDE/>
        <w:autoSpaceDN/>
        <w:spacing w:line="360" w:lineRule="auto"/>
        <w:ind w:left="420" w:right="108" w:firstLine="0"/>
        <w:rPr>
          <w:bCs/>
          <w:color w:val="000000"/>
          <w:sz w:val="28"/>
          <w:szCs w:val="28"/>
          <w:lang w:eastAsia="en-IN"/>
        </w:rPr>
      </w:pPr>
    </w:p>
    <w:p w14:paraId="2EC8BACB" w14:textId="77777777" w:rsidR="00843B52" w:rsidRDefault="00843B52">
      <w:pPr>
        <w:pStyle w:val="ListParagraph"/>
        <w:autoSpaceDE/>
        <w:autoSpaceDN/>
        <w:spacing w:line="360" w:lineRule="auto"/>
        <w:ind w:left="420" w:right="108" w:firstLine="0"/>
        <w:rPr>
          <w:b/>
          <w:color w:val="000000"/>
          <w:sz w:val="28"/>
          <w:szCs w:val="28"/>
          <w:lang w:eastAsia="en-IN"/>
        </w:rPr>
      </w:pPr>
    </w:p>
    <w:p w14:paraId="65B2CB25" w14:textId="77777777" w:rsidR="00843B52" w:rsidRDefault="00843B52">
      <w:pPr>
        <w:pStyle w:val="ListParagraph"/>
        <w:autoSpaceDE/>
        <w:autoSpaceDN/>
        <w:spacing w:line="360" w:lineRule="auto"/>
        <w:ind w:left="420" w:right="108" w:firstLine="0"/>
        <w:rPr>
          <w:b/>
          <w:color w:val="000000"/>
          <w:sz w:val="28"/>
          <w:szCs w:val="28"/>
          <w:lang w:eastAsia="en-IN"/>
        </w:rPr>
      </w:pPr>
    </w:p>
    <w:p w14:paraId="17283CA3" w14:textId="77777777" w:rsidR="00843B52" w:rsidRDefault="00843B52">
      <w:pPr>
        <w:autoSpaceDE/>
        <w:autoSpaceDN/>
        <w:spacing w:line="360" w:lineRule="auto"/>
        <w:ind w:right="108"/>
        <w:jc w:val="both"/>
        <w:rPr>
          <w:bCs/>
          <w:sz w:val="28"/>
          <w:szCs w:val="28"/>
          <w:lang w:val="en-IN" w:eastAsia="en-IN"/>
        </w:rPr>
      </w:pPr>
    </w:p>
    <w:p w14:paraId="7DAAE5CB" w14:textId="77777777" w:rsidR="00843B52" w:rsidRDefault="00843B52">
      <w:pPr>
        <w:autoSpaceDE/>
        <w:autoSpaceDN/>
        <w:spacing w:line="360" w:lineRule="auto"/>
        <w:ind w:right="108"/>
        <w:jc w:val="both"/>
        <w:rPr>
          <w:bCs/>
          <w:sz w:val="28"/>
          <w:szCs w:val="28"/>
          <w:lang w:eastAsia="en-IN"/>
        </w:rPr>
      </w:pPr>
    </w:p>
    <w:p w14:paraId="203E9FDF" w14:textId="77777777" w:rsidR="00843B52" w:rsidRDefault="00843B52">
      <w:pPr>
        <w:autoSpaceDE/>
        <w:autoSpaceDN/>
        <w:spacing w:line="360" w:lineRule="auto"/>
        <w:ind w:right="108"/>
        <w:jc w:val="center"/>
        <w:rPr>
          <w:b/>
          <w:sz w:val="28"/>
          <w:szCs w:val="28"/>
          <w:lang w:eastAsia="en-IN"/>
        </w:rPr>
      </w:pPr>
    </w:p>
    <w:p w14:paraId="1D88030F" w14:textId="77777777" w:rsidR="00843B52" w:rsidRDefault="00843B52">
      <w:pPr>
        <w:autoSpaceDE/>
        <w:autoSpaceDN/>
        <w:spacing w:line="360" w:lineRule="auto"/>
        <w:ind w:right="108"/>
        <w:jc w:val="center"/>
        <w:rPr>
          <w:b/>
          <w:sz w:val="28"/>
          <w:szCs w:val="28"/>
          <w:lang w:eastAsia="en-IN"/>
        </w:rPr>
      </w:pPr>
    </w:p>
    <w:p w14:paraId="05EA1026" w14:textId="77777777" w:rsidR="00843B52" w:rsidRDefault="00843B52">
      <w:pPr>
        <w:autoSpaceDE/>
        <w:autoSpaceDN/>
        <w:spacing w:line="360" w:lineRule="auto"/>
        <w:ind w:right="108"/>
        <w:jc w:val="center"/>
        <w:rPr>
          <w:b/>
          <w:sz w:val="28"/>
          <w:szCs w:val="28"/>
          <w:lang w:eastAsia="en-IN"/>
        </w:rPr>
      </w:pPr>
    </w:p>
    <w:p w14:paraId="7F7A3008" w14:textId="77777777" w:rsidR="00843B52" w:rsidRDefault="002E40CE">
      <w:pPr>
        <w:widowControl/>
        <w:autoSpaceDE/>
        <w:autoSpaceDN/>
        <w:spacing w:after="160" w:line="259" w:lineRule="auto"/>
        <w:rPr>
          <w:b/>
          <w:sz w:val="28"/>
          <w:szCs w:val="28"/>
          <w:lang w:eastAsia="en-IN"/>
        </w:rPr>
      </w:pPr>
      <w:r>
        <w:rPr>
          <w:b/>
          <w:sz w:val="28"/>
          <w:szCs w:val="28"/>
          <w:lang w:eastAsia="en-IN"/>
        </w:rPr>
        <w:br w:type="page"/>
      </w:r>
    </w:p>
    <w:p w14:paraId="0D91A5E2" w14:textId="77777777" w:rsidR="00843B52" w:rsidRDefault="002E40CE">
      <w:pPr>
        <w:autoSpaceDE/>
        <w:autoSpaceDN/>
        <w:spacing w:line="360" w:lineRule="auto"/>
        <w:ind w:right="108"/>
        <w:jc w:val="center"/>
        <w:rPr>
          <w:b/>
          <w:sz w:val="28"/>
          <w:szCs w:val="28"/>
          <w:lang w:eastAsia="en-IN"/>
        </w:rPr>
      </w:pPr>
      <w:r>
        <w:rPr>
          <w:b/>
          <w:sz w:val="28"/>
          <w:szCs w:val="28"/>
          <w:lang w:eastAsia="en-IN"/>
        </w:rPr>
        <w:lastRenderedPageBreak/>
        <w:t>CHAPTER 2</w:t>
      </w:r>
    </w:p>
    <w:p w14:paraId="2795960F" w14:textId="77777777" w:rsidR="00843B52" w:rsidRDefault="002E40CE">
      <w:pPr>
        <w:autoSpaceDE/>
        <w:autoSpaceDN/>
        <w:spacing w:line="360" w:lineRule="auto"/>
        <w:ind w:right="108"/>
        <w:jc w:val="center"/>
        <w:rPr>
          <w:b/>
          <w:sz w:val="28"/>
          <w:szCs w:val="28"/>
          <w:lang w:eastAsia="en-IN"/>
        </w:rPr>
      </w:pPr>
      <w:r>
        <w:rPr>
          <w:b/>
          <w:sz w:val="28"/>
          <w:szCs w:val="28"/>
          <w:lang w:eastAsia="en-IN"/>
        </w:rPr>
        <w:t>PROJECT METHODOLOGY</w:t>
      </w:r>
    </w:p>
    <w:p w14:paraId="30AA97D0" w14:textId="77777777" w:rsidR="00843B52" w:rsidRDefault="00843B52">
      <w:pPr>
        <w:tabs>
          <w:tab w:val="left" w:pos="3686"/>
        </w:tabs>
        <w:autoSpaceDE/>
        <w:autoSpaceDN/>
        <w:spacing w:before="35" w:line="360" w:lineRule="auto"/>
        <w:ind w:right="108"/>
        <w:rPr>
          <w:b/>
          <w:color w:val="000000"/>
          <w:sz w:val="28"/>
          <w:szCs w:val="28"/>
          <w:lang w:eastAsia="en-IN"/>
        </w:rPr>
      </w:pPr>
    </w:p>
    <w:p w14:paraId="1B8EE2A7" w14:textId="77777777" w:rsidR="00843B52" w:rsidRDefault="002E40CE">
      <w:pPr>
        <w:tabs>
          <w:tab w:val="left" w:pos="3686"/>
        </w:tabs>
        <w:autoSpaceDE/>
        <w:autoSpaceDN/>
        <w:spacing w:before="35" w:line="360" w:lineRule="auto"/>
        <w:ind w:right="108"/>
        <w:rPr>
          <w:b/>
          <w:color w:val="000000"/>
          <w:sz w:val="28"/>
          <w:szCs w:val="28"/>
          <w:lang w:eastAsia="en-IN"/>
        </w:rPr>
      </w:pPr>
      <w:r>
        <w:rPr>
          <w:b/>
          <w:color w:val="000000"/>
          <w:sz w:val="28"/>
          <w:szCs w:val="28"/>
          <w:lang w:eastAsia="en-IN"/>
        </w:rPr>
        <w:t>2.1Proposed Work</w:t>
      </w:r>
    </w:p>
    <w:p w14:paraId="5399DD36" w14:textId="77777777" w:rsidR="00843B52" w:rsidRPr="00330085" w:rsidRDefault="002E40CE">
      <w:pPr>
        <w:tabs>
          <w:tab w:val="left" w:pos="3686"/>
        </w:tabs>
        <w:autoSpaceDE/>
        <w:autoSpaceDN/>
        <w:spacing w:before="35" w:line="360" w:lineRule="auto"/>
        <w:ind w:right="108"/>
        <w:jc w:val="both"/>
        <w:rPr>
          <w:b/>
          <w:bCs/>
          <w:color w:val="000000"/>
          <w:sz w:val="28"/>
          <w:szCs w:val="28"/>
          <w:lang w:val="en-IN" w:eastAsia="en-IN"/>
        </w:rPr>
      </w:pPr>
      <w:r w:rsidRPr="00330085">
        <w:rPr>
          <w:b/>
          <w:bCs/>
          <w:color w:val="000000"/>
          <w:sz w:val="28"/>
          <w:szCs w:val="28"/>
          <w:lang w:eastAsia="en-IN"/>
        </w:rPr>
        <w:t>1. Requirement Analysis</w:t>
      </w:r>
    </w:p>
    <w:p w14:paraId="50C83177" w14:textId="77777777" w:rsidR="00843B52" w:rsidRDefault="002E40CE">
      <w:pPr>
        <w:tabs>
          <w:tab w:val="left" w:pos="3686"/>
        </w:tabs>
        <w:autoSpaceDE/>
        <w:autoSpaceDN/>
        <w:spacing w:before="35" w:line="360" w:lineRule="auto"/>
        <w:ind w:right="108"/>
        <w:jc w:val="both"/>
        <w:rPr>
          <w:bCs/>
          <w:color w:val="000000"/>
          <w:sz w:val="28"/>
          <w:szCs w:val="28"/>
          <w:lang w:val="en-IN" w:eastAsia="en-IN"/>
        </w:rPr>
      </w:pPr>
      <w:r>
        <w:rPr>
          <w:bCs/>
          <w:color w:val="000000"/>
          <w:sz w:val="28"/>
          <w:szCs w:val="28"/>
          <w:lang w:eastAsia="en-IN"/>
        </w:rPr>
        <w:t>Gather functional and non-functional requirements from users and stakeholders.</w:t>
      </w:r>
    </w:p>
    <w:p w14:paraId="2B1E7BB2" w14:textId="77777777" w:rsidR="00843B52" w:rsidRDefault="002E40CE">
      <w:pPr>
        <w:tabs>
          <w:tab w:val="left" w:pos="3686"/>
        </w:tabs>
        <w:autoSpaceDE/>
        <w:autoSpaceDN/>
        <w:spacing w:before="35" w:line="360" w:lineRule="auto"/>
        <w:ind w:right="108"/>
        <w:jc w:val="both"/>
        <w:rPr>
          <w:bCs/>
          <w:color w:val="000000"/>
          <w:sz w:val="28"/>
          <w:szCs w:val="28"/>
          <w:lang w:val="en-IN" w:eastAsia="en-IN"/>
        </w:rPr>
      </w:pPr>
      <w:r>
        <w:rPr>
          <w:bCs/>
          <w:color w:val="000000"/>
          <w:sz w:val="28"/>
          <w:szCs w:val="28"/>
          <w:lang w:eastAsia="en-IN"/>
        </w:rPr>
        <w:t>Identify system goals such as ease of booking, real-time updates, and secure transactions.</w:t>
      </w:r>
    </w:p>
    <w:p w14:paraId="4B7C30DB" w14:textId="77777777" w:rsidR="00843B52" w:rsidRPr="00330085" w:rsidRDefault="002E40CE">
      <w:pPr>
        <w:tabs>
          <w:tab w:val="left" w:pos="3686"/>
        </w:tabs>
        <w:autoSpaceDE/>
        <w:autoSpaceDN/>
        <w:spacing w:before="35" w:line="360" w:lineRule="auto"/>
        <w:ind w:right="108"/>
        <w:jc w:val="both"/>
        <w:rPr>
          <w:b/>
          <w:bCs/>
          <w:color w:val="000000"/>
          <w:sz w:val="28"/>
          <w:szCs w:val="28"/>
          <w:lang w:val="en-IN" w:eastAsia="en-IN"/>
        </w:rPr>
      </w:pPr>
      <w:r w:rsidRPr="00330085">
        <w:rPr>
          <w:b/>
          <w:bCs/>
          <w:color w:val="000000"/>
          <w:sz w:val="28"/>
          <w:szCs w:val="28"/>
          <w:lang w:eastAsia="en-IN"/>
        </w:rPr>
        <w:t>2. System Design</w:t>
      </w:r>
    </w:p>
    <w:p w14:paraId="766B2F8D" w14:textId="77777777" w:rsidR="00843B52" w:rsidRDefault="002E40CE">
      <w:pPr>
        <w:tabs>
          <w:tab w:val="left" w:pos="3686"/>
        </w:tabs>
        <w:autoSpaceDE/>
        <w:autoSpaceDN/>
        <w:spacing w:before="35" w:line="360" w:lineRule="auto"/>
        <w:ind w:right="108"/>
        <w:jc w:val="both"/>
        <w:rPr>
          <w:bCs/>
          <w:color w:val="000000"/>
          <w:sz w:val="28"/>
          <w:szCs w:val="28"/>
          <w:lang w:val="en-IN" w:eastAsia="en-IN"/>
        </w:rPr>
      </w:pPr>
      <w:r>
        <w:rPr>
          <w:bCs/>
          <w:color w:val="000000"/>
          <w:sz w:val="28"/>
          <w:szCs w:val="28"/>
          <w:lang w:eastAsia="en-IN"/>
        </w:rPr>
        <w:t>Design the application architecture including frontend, backend, and database layers.</w:t>
      </w:r>
    </w:p>
    <w:p w14:paraId="090C26F1" w14:textId="77777777" w:rsidR="00843B52" w:rsidRPr="00330085" w:rsidRDefault="002E40CE">
      <w:pPr>
        <w:tabs>
          <w:tab w:val="left" w:pos="3686"/>
        </w:tabs>
        <w:autoSpaceDE/>
        <w:autoSpaceDN/>
        <w:spacing w:before="35" w:line="360" w:lineRule="auto"/>
        <w:ind w:right="108"/>
        <w:jc w:val="both"/>
        <w:rPr>
          <w:bCs/>
          <w:color w:val="000000"/>
          <w:sz w:val="28"/>
          <w:szCs w:val="28"/>
          <w:lang w:val="en-IN" w:eastAsia="en-IN"/>
        </w:rPr>
      </w:pPr>
      <w:r>
        <w:rPr>
          <w:bCs/>
          <w:color w:val="000000"/>
          <w:sz w:val="28"/>
          <w:szCs w:val="28"/>
          <w:lang w:eastAsia="en-IN"/>
        </w:rPr>
        <w:t>Create an Entity-Relationship (ER) model to define relationships between entities like users, trains, tickets, and payments.</w:t>
      </w:r>
    </w:p>
    <w:p w14:paraId="323EA2A0" w14:textId="77777777" w:rsidR="00843B52" w:rsidRPr="00330085" w:rsidRDefault="002E40CE">
      <w:pPr>
        <w:tabs>
          <w:tab w:val="left" w:pos="3686"/>
        </w:tabs>
        <w:autoSpaceDE/>
        <w:autoSpaceDN/>
        <w:spacing w:before="35" w:line="360" w:lineRule="auto"/>
        <w:ind w:right="108"/>
        <w:jc w:val="both"/>
        <w:rPr>
          <w:b/>
          <w:bCs/>
          <w:color w:val="000000"/>
          <w:sz w:val="28"/>
          <w:szCs w:val="28"/>
          <w:lang w:val="en-IN" w:eastAsia="en-IN"/>
        </w:rPr>
      </w:pPr>
      <w:r w:rsidRPr="00330085">
        <w:rPr>
          <w:b/>
          <w:bCs/>
          <w:color w:val="000000"/>
          <w:sz w:val="28"/>
          <w:szCs w:val="28"/>
          <w:lang w:eastAsia="en-IN"/>
        </w:rPr>
        <w:t>3. Database Development</w:t>
      </w:r>
    </w:p>
    <w:p w14:paraId="27F19B02" w14:textId="77777777" w:rsidR="00843B52" w:rsidRDefault="002E40CE">
      <w:pPr>
        <w:tabs>
          <w:tab w:val="left" w:pos="3686"/>
        </w:tabs>
        <w:autoSpaceDE/>
        <w:autoSpaceDN/>
        <w:spacing w:before="35" w:line="360" w:lineRule="auto"/>
        <w:ind w:right="108"/>
        <w:jc w:val="both"/>
        <w:rPr>
          <w:bCs/>
          <w:color w:val="000000"/>
          <w:sz w:val="28"/>
          <w:szCs w:val="28"/>
          <w:lang w:val="en-IN" w:eastAsia="en-IN"/>
        </w:rPr>
      </w:pPr>
      <w:r>
        <w:rPr>
          <w:bCs/>
          <w:color w:val="000000"/>
          <w:sz w:val="28"/>
          <w:szCs w:val="28"/>
          <w:lang w:eastAsia="en-IN"/>
        </w:rPr>
        <w:t>Develop a normalized SQL database to store and manage data efficiency</w:t>
      </w:r>
    </w:p>
    <w:p w14:paraId="7AD46F1E" w14:textId="77777777" w:rsidR="00843B52" w:rsidRDefault="002E40CE">
      <w:pPr>
        <w:tabs>
          <w:tab w:val="left" w:pos="3686"/>
        </w:tabs>
        <w:autoSpaceDE/>
        <w:autoSpaceDN/>
        <w:spacing w:before="35" w:line="360" w:lineRule="auto"/>
        <w:ind w:right="108"/>
        <w:jc w:val="both"/>
        <w:rPr>
          <w:rFonts w:eastAsia="Calibri"/>
          <w:b/>
          <w:bCs/>
          <w:sz w:val="28"/>
          <w:szCs w:val="28"/>
          <w:lang w:eastAsia="en-IN"/>
        </w:rPr>
      </w:pPr>
      <w:r>
        <w:rPr>
          <w:bCs/>
          <w:color w:val="000000"/>
          <w:sz w:val="28"/>
          <w:szCs w:val="28"/>
          <w:lang w:eastAsia="en-IN"/>
        </w:rPr>
        <w:t>Implement primary keys, foreign keys, and indexing for optimized performance.</w:t>
      </w:r>
    </w:p>
    <w:p w14:paraId="42B7D878"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21F85620"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4F0CDDFE"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3BAD4758"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0196CE4B"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1174C620"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47E179EA"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300EE581"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46875FC7"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52722DEF" w14:textId="77777777" w:rsidR="00843B52" w:rsidRDefault="00843B52">
      <w:pPr>
        <w:tabs>
          <w:tab w:val="left" w:pos="3686"/>
        </w:tabs>
        <w:autoSpaceDE/>
        <w:autoSpaceDN/>
        <w:spacing w:before="35" w:line="360" w:lineRule="auto"/>
        <w:ind w:right="108"/>
        <w:jc w:val="both"/>
        <w:rPr>
          <w:rFonts w:eastAsia="Calibri"/>
          <w:b/>
          <w:bCs/>
          <w:sz w:val="28"/>
          <w:szCs w:val="28"/>
          <w:lang w:eastAsia="en-IN"/>
        </w:rPr>
      </w:pPr>
    </w:p>
    <w:p w14:paraId="0158FF19" w14:textId="77777777" w:rsidR="00330085" w:rsidRDefault="00330085">
      <w:pPr>
        <w:tabs>
          <w:tab w:val="left" w:pos="3686"/>
        </w:tabs>
        <w:autoSpaceDE/>
        <w:autoSpaceDN/>
        <w:spacing w:before="35" w:line="360" w:lineRule="auto"/>
        <w:ind w:right="108"/>
        <w:jc w:val="both"/>
        <w:rPr>
          <w:rFonts w:eastAsia="Calibri"/>
          <w:b/>
          <w:bCs/>
          <w:sz w:val="28"/>
          <w:szCs w:val="28"/>
          <w:lang w:eastAsia="en-IN"/>
        </w:rPr>
      </w:pPr>
    </w:p>
    <w:p w14:paraId="4E3F0A51" w14:textId="77777777" w:rsidR="00330085" w:rsidRDefault="00330085">
      <w:pPr>
        <w:tabs>
          <w:tab w:val="left" w:pos="3686"/>
        </w:tabs>
        <w:autoSpaceDE/>
        <w:autoSpaceDN/>
        <w:spacing w:before="35" w:line="360" w:lineRule="auto"/>
        <w:ind w:right="108"/>
        <w:jc w:val="both"/>
        <w:rPr>
          <w:rFonts w:eastAsia="Calibri"/>
          <w:b/>
          <w:bCs/>
          <w:sz w:val="28"/>
          <w:szCs w:val="28"/>
          <w:lang w:eastAsia="en-IN"/>
        </w:rPr>
      </w:pPr>
    </w:p>
    <w:p w14:paraId="637BB405" w14:textId="77777777" w:rsidR="00843B52" w:rsidRDefault="002E40CE">
      <w:pPr>
        <w:tabs>
          <w:tab w:val="left" w:pos="3686"/>
        </w:tabs>
        <w:autoSpaceDE/>
        <w:autoSpaceDN/>
        <w:spacing w:before="35" w:line="360" w:lineRule="auto"/>
        <w:ind w:right="108"/>
        <w:jc w:val="both"/>
        <w:rPr>
          <w:b/>
          <w:bCs/>
          <w:sz w:val="28"/>
          <w:szCs w:val="28"/>
          <w:lang w:eastAsia="en-IN"/>
        </w:rPr>
      </w:pPr>
      <w:r>
        <w:rPr>
          <w:rFonts w:eastAsia="Calibri"/>
          <w:b/>
          <w:bCs/>
          <w:sz w:val="28"/>
          <w:szCs w:val="28"/>
          <w:lang w:eastAsia="en-IN"/>
        </w:rPr>
        <w:lastRenderedPageBreak/>
        <w:t>2</w:t>
      </w:r>
      <w:r>
        <w:rPr>
          <w:b/>
          <w:bCs/>
          <w:sz w:val="28"/>
          <w:szCs w:val="28"/>
          <w:lang w:eastAsia="en-IN"/>
        </w:rPr>
        <w:t>.2 Block Diagram</w:t>
      </w:r>
    </w:p>
    <w:p w14:paraId="1BB60D05" w14:textId="77777777" w:rsidR="00843B52" w:rsidRDefault="00843B52">
      <w:pPr>
        <w:tabs>
          <w:tab w:val="left" w:pos="3686"/>
        </w:tabs>
        <w:autoSpaceDE/>
        <w:autoSpaceDN/>
        <w:spacing w:before="35" w:line="360" w:lineRule="auto"/>
        <w:ind w:right="108"/>
        <w:jc w:val="both"/>
        <w:rPr>
          <w:b/>
          <w:bCs/>
          <w:sz w:val="28"/>
          <w:szCs w:val="28"/>
          <w:lang w:eastAsia="en-IN"/>
        </w:rPr>
      </w:pPr>
    </w:p>
    <w:p w14:paraId="321E2D31" w14:textId="77777777" w:rsidR="00843B52" w:rsidRDefault="002E40CE">
      <w:pPr>
        <w:tabs>
          <w:tab w:val="left" w:pos="3686"/>
        </w:tabs>
        <w:autoSpaceDE/>
        <w:autoSpaceDN/>
        <w:spacing w:before="35" w:line="360" w:lineRule="auto"/>
        <w:ind w:right="108"/>
        <w:jc w:val="both"/>
        <w:rPr>
          <w:b/>
          <w:bCs/>
          <w:sz w:val="28"/>
          <w:szCs w:val="28"/>
          <w:lang w:eastAsia="en-IN"/>
        </w:rPr>
      </w:pPr>
      <w:r>
        <w:rPr>
          <w:noProof/>
          <w:lang w:val="en-IN" w:eastAsia="en-IN"/>
        </w:rPr>
        <w:drawing>
          <wp:anchor distT="0" distB="0" distL="114300" distR="114300" simplePos="0" relativeHeight="251656704" behindDoc="1" locked="0" layoutInCell="1" allowOverlap="1" wp14:anchorId="306B383B" wp14:editId="1C58F977">
            <wp:simplePos x="0" y="0"/>
            <wp:positionH relativeFrom="column">
              <wp:posOffset>876300</wp:posOffset>
            </wp:positionH>
            <wp:positionV relativeFrom="paragraph">
              <wp:posOffset>13335</wp:posOffset>
            </wp:positionV>
            <wp:extent cx="4174490" cy="6073775"/>
            <wp:effectExtent l="0" t="0" r="0" b="0"/>
            <wp:wrapNone/>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11" cstate="print"/>
                    <a:srcRect/>
                    <a:stretch>
                      <a:fillRect/>
                    </a:stretch>
                  </pic:blipFill>
                  <pic:spPr>
                    <a:xfrm>
                      <a:off x="0" y="0"/>
                      <a:ext cx="4175005" cy="6073844"/>
                    </a:xfrm>
                    <a:prstGeom prst="rect">
                      <a:avLst/>
                    </a:prstGeom>
                  </pic:spPr>
                </pic:pic>
              </a:graphicData>
            </a:graphic>
          </wp:anchor>
        </w:drawing>
      </w:r>
    </w:p>
    <w:p w14:paraId="4AB8895E" w14:textId="77777777" w:rsidR="00843B52" w:rsidRDefault="00843B52">
      <w:pPr>
        <w:tabs>
          <w:tab w:val="left" w:pos="3686"/>
        </w:tabs>
        <w:autoSpaceDE/>
        <w:autoSpaceDN/>
        <w:spacing w:before="35" w:line="360" w:lineRule="auto"/>
        <w:ind w:left="360" w:right="108"/>
        <w:rPr>
          <w:b/>
          <w:bCs/>
          <w:sz w:val="28"/>
          <w:szCs w:val="28"/>
          <w:lang w:eastAsia="en-IN"/>
        </w:rPr>
      </w:pPr>
    </w:p>
    <w:p w14:paraId="247AA973" w14:textId="77777777" w:rsidR="00843B52" w:rsidRDefault="00843B52">
      <w:pPr>
        <w:tabs>
          <w:tab w:val="left" w:pos="3686"/>
        </w:tabs>
        <w:autoSpaceDE/>
        <w:autoSpaceDN/>
        <w:spacing w:before="35" w:line="360" w:lineRule="auto"/>
        <w:ind w:left="360" w:right="108"/>
        <w:rPr>
          <w:b/>
          <w:bCs/>
          <w:sz w:val="28"/>
          <w:szCs w:val="28"/>
          <w:lang w:eastAsia="en-IN"/>
        </w:rPr>
      </w:pPr>
    </w:p>
    <w:p w14:paraId="10C37380" w14:textId="77777777" w:rsidR="00843B52" w:rsidRDefault="00843B52">
      <w:pPr>
        <w:pStyle w:val="Heading3"/>
        <w:rPr>
          <w:lang w:eastAsia="en-IN"/>
        </w:rPr>
      </w:pPr>
    </w:p>
    <w:p w14:paraId="3532BD5B" w14:textId="77777777" w:rsidR="00843B52" w:rsidRDefault="00843B52">
      <w:pPr>
        <w:tabs>
          <w:tab w:val="left" w:pos="3686"/>
        </w:tabs>
        <w:autoSpaceDE/>
        <w:autoSpaceDN/>
        <w:spacing w:before="35" w:line="360" w:lineRule="auto"/>
        <w:ind w:left="360" w:right="108"/>
        <w:rPr>
          <w:b/>
          <w:bCs/>
          <w:sz w:val="28"/>
          <w:szCs w:val="28"/>
          <w:lang w:eastAsia="en-IN"/>
        </w:rPr>
      </w:pPr>
    </w:p>
    <w:p w14:paraId="76972D50" w14:textId="77777777" w:rsidR="00330085" w:rsidRDefault="00330085">
      <w:pPr>
        <w:tabs>
          <w:tab w:val="left" w:pos="3686"/>
        </w:tabs>
        <w:autoSpaceDE/>
        <w:autoSpaceDN/>
        <w:spacing w:before="35" w:line="360" w:lineRule="auto"/>
        <w:ind w:right="108"/>
        <w:rPr>
          <w:b/>
          <w:bCs/>
          <w:sz w:val="28"/>
          <w:szCs w:val="28"/>
          <w:lang w:eastAsia="en-IN"/>
        </w:rPr>
      </w:pPr>
    </w:p>
    <w:p w14:paraId="20B24D6D" w14:textId="77777777" w:rsidR="00330085" w:rsidRPr="00330085" w:rsidRDefault="00330085" w:rsidP="00330085">
      <w:pPr>
        <w:rPr>
          <w:sz w:val="28"/>
          <w:szCs w:val="28"/>
          <w:lang w:eastAsia="en-IN"/>
        </w:rPr>
      </w:pPr>
    </w:p>
    <w:p w14:paraId="73510FB5" w14:textId="77777777" w:rsidR="00330085" w:rsidRPr="00330085" w:rsidRDefault="00330085" w:rsidP="00330085">
      <w:pPr>
        <w:rPr>
          <w:sz w:val="28"/>
          <w:szCs w:val="28"/>
          <w:lang w:eastAsia="en-IN"/>
        </w:rPr>
      </w:pPr>
    </w:p>
    <w:p w14:paraId="07D48D0A" w14:textId="77777777" w:rsidR="00330085" w:rsidRPr="00330085" w:rsidRDefault="00330085" w:rsidP="00330085">
      <w:pPr>
        <w:rPr>
          <w:sz w:val="28"/>
          <w:szCs w:val="28"/>
          <w:lang w:eastAsia="en-IN"/>
        </w:rPr>
      </w:pPr>
    </w:p>
    <w:p w14:paraId="00337CE6" w14:textId="77777777" w:rsidR="00330085" w:rsidRPr="00330085" w:rsidRDefault="00330085" w:rsidP="00330085">
      <w:pPr>
        <w:rPr>
          <w:sz w:val="28"/>
          <w:szCs w:val="28"/>
          <w:lang w:eastAsia="en-IN"/>
        </w:rPr>
      </w:pPr>
    </w:p>
    <w:p w14:paraId="524B22E0" w14:textId="77777777" w:rsidR="00330085" w:rsidRPr="00330085" w:rsidRDefault="00330085" w:rsidP="00330085">
      <w:pPr>
        <w:rPr>
          <w:sz w:val="28"/>
          <w:szCs w:val="28"/>
          <w:lang w:eastAsia="en-IN"/>
        </w:rPr>
      </w:pPr>
    </w:p>
    <w:p w14:paraId="2785C25F" w14:textId="77777777" w:rsidR="00330085" w:rsidRPr="00330085" w:rsidRDefault="00330085" w:rsidP="00330085">
      <w:pPr>
        <w:rPr>
          <w:sz w:val="28"/>
          <w:szCs w:val="28"/>
          <w:lang w:eastAsia="en-IN"/>
        </w:rPr>
      </w:pPr>
    </w:p>
    <w:p w14:paraId="517E73F4" w14:textId="77777777" w:rsidR="00330085" w:rsidRPr="00330085" w:rsidRDefault="00330085" w:rsidP="00330085">
      <w:pPr>
        <w:rPr>
          <w:sz w:val="28"/>
          <w:szCs w:val="28"/>
          <w:lang w:eastAsia="en-IN"/>
        </w:rPr>
      </w:pPr>
    </w:p>
    <w:p w14:paraId="7B332F61" w14:textId="77777777" w:rsidR="00330085" w:rsidRPr="00330085" w:rsidRDefault="00330085" w:rsidP="00330085">
      <w:pPr>
        <w:rPr>
          <w:sz w:val="28"/>
          <w:szCs w:val="28"/>
          <w:lang w:eastAsia="en-IN"/>
        </w:rPr>
      </w:pPr>
    </w:p>
    <w:p w14:paraId="75AD90F9" w14:textId="77777777" w:rsidR="00330085" w:rsidRPr="00330085" w:rsidRDefault="00330085" w:rsidP="00330085">
      <w:pPr>
        <w:rPr>
          <w:sz w:val="28"/>
          <w:szCs w:val="28"/>
          <w:lang w:eastAsia="en-IN"/>
        </w:rPr>
      </w:pPr>
    </w:p>
    <w:p w14:paraId="1E9FA0A9" w14:textId="77777777" w:rsidR="00330085" w:rsidRPr="00330085" w:rsidRDefault="00330085" w:rsidP="00330085">
      <w:pPr>
        <w:rPr>
          <w:sz w:val="28"/>
          <w:szCs w:val="28"/>
          <w:lang w:eastAsia="en-IN"/>
        </w:rPr>
      </w:pPr>
    </w:p>
    <w:p w14:paraId="6CE34524" w14:textId="77777777" w:rsidR="00330085" w:rsidRPr="00330085" w:rsidRDefault="00330085" w:rsidP="00330085">
      <w:pPr>
        <w:rPr>
          <w:sz w:val="28"/>
          <w:szCs w:val="28"/>
          <w:lang w:eastAsia="en-IN"/>
        </w:rPr>
      </w:pPr>
    </w:p>
    <w:p w14:paraId="65E0566F" w14:textId="77777777" w:rsidR="00330085" w:rsidRPr="00330085" w:rsidRDefault="00330085" w:rsidP="00330085">
      <w:pPr>
        <w:rPr>
          <w:sz w:val="28"/>
          <w:szCs w:val="28"/>
          <w:lang w:eastAsia="en-IN"/>
        </w:rPr>
      </w:pPr>
    </w:p>
    <w:p w14:paraId="6A60D0F0" w14:textId="77777777" w:rsidR="00330085" w:rsidRPr="00330085" w:rsidRDefault="00330085" w:rsidP="00330085">
      <w:pPr>
        <w:rPr>
          <w:sz w:val="28"/>
          <w:szCs w:val="28"/>
          <w:lang w:eastAsia="en-IN"/>
        </w:rPr>
      </w:pPr>
    </w:p>
    <w:p w14:paraId="1F3C879E" w14:textId="77777777" w:rsidR="00330085" w:rsidRPr="00330085" w:rsidRDefault="00330085" w:rsidP="00330085">
      <w:pPr>
        <w:rPr>
          <w:sz w:val="28"/>
          <w:szCs w:val="28"/>
          <w:lang w:eastAsia="en-IN"/>
        </w:rPr>
      </w:pPr>
    </w:p>
    <w:p w14:paraId="702B789C" w14:textId="77777777" w:rsidR="00330085" w:rsidRPr="00330085" w:rsidRDefault="00330085" w:rsidP="00330085">
      <w:pPr>
        <w:rPr>
          <w:sz w:val="28"/>
          <w:szCs w:val="28"/>
          <w:lang w:eastAsia="en-IN"/>
        </w:rPr>
      </w:pPr>
    </w:p>
    <w:p w14:paraId="4EBEEC10" w14:textId="77777777" w:rsidR="00330085" w:rsidRPr="00330085" w:rsidRDefault="00330085" w:rsidP="00330085">
      <w:pPr>
        <w:rPr>
          <w:sz w:val="28"/>
          <w:szCs w:val="28"/>
          <w:lang w:eastAsia="en-IN"/>
        </w:rPr>
      </w:pPr>
    </w:p>
    <w:p w14:paraId="0D72F12A" w14:textId="77777777" w:rsidR="00330085" w:rsidRPr="00330085" w:rsidRDefault="00330085" w:rsidP="00330085">
      <w:pPr>
        <w:rPr>
          <w:sz w:val="28"/>
          <w:szCs w:val="28"/>
          <w:lang w:eastAsia="en-IN"/>
        </w:rPr>
      </w:pPr>
    </w:p>
    <w:p w14:paraId="0D9A9973" w14:textId="77777777" w:rsidR="00330085" w:rsidRPr="00330085" w:rsidRDefault="00330085" w:rsidP="00330085">
      <w:pPr>
        <w:rPr>
          <w:sz w:val="28"/>
          <w:szCs w:val="28"/>
          <w:lang w:eastAsia="en-IN"/>
        </w:rPr>
      </w:pPr>
    </w:p>
    <w:p w14:paraId="7EFD854C" w14:textId="77777777" w:rsidR="00330085" w:rsidRPr="00330085" w:rsidRDefault="00330085" w:rsidP="00330085">
      <w:pPr>
        <w:rPr>
          <w:sz w:val="28"/>
          <w:szCs w:val="28"/>
          <w:lang w:eastAsia="en-IN"/>
        </w:rPr>
      </w:pPr>
    </w:p>
    <w:p w14:paraId="5EEFC179" w14:textId="77777777" w:rsidR="00330085" w:rsidRPr="00330085" w:rsidRDefault="00330085" w:rsidP="00330085">
      <w:pPr>
        <w:rPr>
          <w:sz w:val="28"/>
          <w:szCs w:val="28"/>
          <w:lang w:eastAsia="en-IN"/>
        </w:rPr>
      </w:pPr>
    </w:p>
    <w:p w14:paraId="2EDE2B61" w14:textId="77777777" w:rsidR="00330085" w:rsidRPr="00330085" w:rsidRDefault="00330085" w:rsidP="00330085">
      <w:pPr>
        <w:rPr>
          <w:sz w:val="28"/>
          <w:szCs w:val="28"/>
          <w:lang w:eastAsia="en-IN"/>
        </w:rPr>
      </w:pPr>
    </w:p>
    <w:p w14:paraId="1C32FBB6" w14:textId="77777777" w:rsidR="00330085" w:rsidRDefault="00330085" w:rsidP="00330085">
      <w:pPr>
        <w:rPr>
          <w:sz w:val="28"/>
          <w:szCs w:val="28"/>
          <w:lang w:eastAsia="en-IN"/>
        </w:rPr>
      </w:pPr>
    </w:p>
    <w:p w14:paraId="6AEF35EE" w14:textId="77777777" w:rsidR="00330085" w:rsidRDefault="00330085" w:rsidP="00330085">
      <w:pPr>
        <w:tabs>
          <w:tab w:val="left" w:pos="4120"/>
        </w:tabs>
        <w:rPr>
          <w:sz w:val="28"/>
          <w:szCs w:val="28"/>
          <w:lang w:eastAsia="en-IN"/>
        </w:rPr>
      </w:pPr>
      <w:r>
        <w:rPr>
          <w:sz w:val="28"/>
          <w:szCs w:val="28"/>
          <w:lang w:eastAsia="en-IN"/>
        </w:rPr>
        <w:t xml:space="preserve">                                             Fig 2.2.1 </w:t>
      </w:r>
      <w:proofErr w:type="spellStart"/>
      <w:r>
        <w:rPr>
          <w:sz w:val="28"/>
          <w:szCs w:val="28"/>
          <w:lang w:eastAsia="en-IN"/>
        </w:rPr>
        <w:t>BlockDiagram</w:t>
      </w:r>
      <w:proofErr w:type="spellEnd"/>
    </w:p>
    <w:p w14:paraId="75F4C9DE" w14:textId="77777777" w:rsidR="00843B52" w:rsidRPr="00330085" w:rsidRDefault="00330085" w:rsidP="00330085">
      <w:pPr>
        <w:tabs>
          <w:tab w:val="left" w:pos="4120"/>
        </w:tabs>
        <w:rPr>
          <w:sz w:val="28"/>
          <w:szCs w:val="28"/>
          <w:lang w:eastAsia="en-IN"/>
        </w:rPr>
        <w:sectPr w:rsidR="00843B52" w:rsidRPr="00330085">
          <w:footerReference w:type="default" r:id="rId12"/>
          <w:pgSz w:w="11920" w:h="16851"/>
          <w:pgMar w:top="1440" w:right="863" w:bottom="1440" w:left="1440" w:header="0" w:footer="718" w:gutter="0"/>
          <w:pgNumType w:start="1"/>
          <w:cols w:space="720"/>
          <w:docGrid w:linePitch="299"/>
        </w:sectPr>
      </w:pPr>
      <w:r>
        <w:rPr>
          <w:sz w:val="28"/>
          <w:szCs w:val="28"/>
          <w:lang w:eastAsia="en-IN"/>
        </w:rPr>
        <w:tab/>
      </w:r>
    </w:p>
    <w:p w14:paraId="4AF144C1" w14:textId="77777777" w:rsidR="00843B52" w:rsidRDefault="002E40CE">
      <w:pPr>
        <w:autoSpaceDE/>
        <w:autoSpaceDN/>
        <w:spacing w:line="360" w:lineRule="auto"/>
        <w:jc w:val="center"/>
        <w:rPr>
          <w:b/>
          <w:sz w:val="28"/>
          <w:szCs w:val="28"/>
          <w:lang w:eastAsia="en-IN"/>
        </w:rPr>
      </w:pPr>
      <w:r>
        <w:rPr>
          <w:b/>
          <w:sz w:val="28"/>
          <w:szCs w:val="28"/>
          <w:lang w:eastAsia="en-IN"/>
        </w:rPr>
        <w:lastRenderedPageBreak/>
        <w:t>CHAPTER 3</w:t>
      </w:r>
    </w:p>
    <w:p w14:paraId="24E78ABD" w14:textId="77777777" w:rsidR="00843B52" w:rsidRDefault="002E40CE">
      <w:pPr>
        <w:autoSpaceDE/>
        <w:autoSpaceDN/>
        <w:spacing w:line="360" w:lineRule="auto"/>
        <w:jc w:val="center"/>
        <w:rPr>
          <w:b/>
          <w:bCs/>
          <w:sz w:val="28"/>
          <w:szCs w:val="28"/>
          <w:lang w:eastAsia="en-IN"/>
        </w:rPr>
      </w:pPr>
      <w:r>
        <w:rPr>
          <w:b/>
          <w:bCs/>
          <w:color w:val="000000"/>
          <w:sz w:val="28"/>
          <w:szCs w:val="28"/>
          <w:lang w:eastAsia="en-IN"/>
        </w:rPr>
        <w:t>MODULE DESCRIPTION</w:t>
      </w:r>
    </w:p>
    <w:p w14:paraId="61C23A57" w14:textId="77777777" w:rsidR="00843B52" w:rsidRDefault="00843B52">
      <w:pPr>
        <w:autoSpaceDE/>
        <w:autoSpaceDN/>
        <w:spacing w:line="360" w:lineRule="auto"/>
        <w:rPr>
          <w:b/>
          <w:bCs/>
          <w:sz w:val="28"/>
          <w:szCs w:val="28"/>
          <w:lang w:eastAsia="en-IN"/>
        </w:rPr>
      </w:pPr>
    </w:p>
    <w:p w14:paraId="734518F5" w14:textId="77777777" w:rsidR="00843B52" w:rsidRDefault="002E40CE">
      <w:pPr>
        <w:pStyle w:val="Heading2"/>
        <w:keepNext w:val="0"/>
        <w:keepLines w:val="0"/>
        <w:tabs>
          <w:tab w:val="left" w:pos="3227"/>
        </w:tabs>
        <w:autoSpaceDE/>
        <w:autoSpaceDN/>
        <w:spacing w:before="86" w:line="360" w:lineRule="auto"/>
        <w:ind w:right="108"/>
        <w:jc w:val="both"/>
        <w:rPr>
          <w:rFonts w:ascii="Times New Roman" w:hAnsi="Times New Roman"/>
          <w:color w:val="auto"/>
          <w:sz w:val="28"/>
          <w:szCs w:val="28"/>
          <w:lang w:val="en-IN" w:eastAsia="en-IN"/>
        </w:rPr>
      </w:pPr>
      <w:r>
        <w:rPr>
          <w:rFonts w:ascii="Times New Roman" w:hAnsi="Times New Roman"/>
          <w:color w:val="auto"/>
          <w:sz w:val="28"/>
          <w:szCs w:val="28"/>
          <w:lang w:eastAsia="en-IN"/>
        </w:rPr>
        <w:t>1. Train Search</w:t>
      </w:r>
    </w:p>
    <w:p w14:paraId="3CDB6AC9"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Search trains by source and destination stations</w:t>
      </w:r>
    </w:p>
    <w:p w14:paraId="489C7D8E"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Filter results by date, class, and train type</w:t>
      </w:r>
    </w:p>
    <w:p w14:paraId="368996F0" w14:textId="77777777" w:rsidR="00843B52" w:rsidRDefault="002E40CE">
      <w:pPr>
        <w:tabs>
          <w:tab w:val="left" w:pos="3227"/>
        </w:tabs>
        <w:autoSpaceDE/>
        <w:autoSpaceDN/>
        <w:spacing w:before="86" w:line="360" w:lineRule="auto"/>
        <w:ind w:right="108"/>
        <w:jc w:val="both"/>
        <w:rPr>
          <w:sz w:val="28"/>
          <w:szCs w:val="28"/>
          <w:lang w:eastAsia="en-IN"/>
        </w:rPr>
      </w:pPr>
      <w:r>
        <w:rPr>
          <w:sz w:val="28"/>
          <w:szCs w:val="28"/>
          <w:lang w:eastAsia="en-IN"/>
        </w:rPr>
        <w:t>View train schedules, seat availability, and fare details</w:t>
      </w:r>
    </w:p>
    <w:p w14:paraId="577053AC" w14:textId="77777777" w:rsidR="00843B52" w:rsidRDefault="00843B52">
      <w:pPr>
        <w:tabs>
          <w:tab w:val="left" w:pos="3227"/>
        </w:tabs>
        <w:autoSpaceDE/>
        <w:autoSpaceDN/>
        <w:spacing w:before="86" w:line="360" w:lineRule="auto"/>
        <w:ind w:right="108"/>
        <w:jc w:val="both"/>
        <w:rPr>
          <w:sz w:val="28"/>
          <w:szCs w:val="28"/>
          <w:lang w:val="en-IN" w:eastAsia="en-IN"/>
        </w:rPr>
      </w:pPr>
    </w:p>
    <w:p w14:paraId="0B46C933"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2. Seat Selection</w:t>
      </w:r>
    </w:p>
    <w:p w14:paraId="35A16998"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View real-time seat availability</w:t>
      </w:r>
    </w:p>
    <w:p w14:paraId="0C5CAB50" w14:textId="77777777" w:rsidR="00843B52" w:rsidRDefault="002E40CE">
      <w:pPr>
        <w:tabs>
          <w:tab w:val="left" w:pos="3227"/>
        </w:tabs>
        <w:autoSpaceDE/>
        <w:autoSpaceDN/>
        <w:spacing w:before="86" w:line="360" w:lineRule="auto"/>
        <w:ind w:right="108"/>
        <w:jc w:val="both"/>
        <w:rPr>
          <w:sz w:val="28"/>
          <w:szCs w:val="28"/>
          <w:lang w:eastAsia="en-IN"/>
        </w:rPr>
      </w:pPr>
      <w:r>
        <w:rPr>
          <w:sz w:val="28"/>
          <w:szCs w:val="28"/>
          <w:lang w:eastAsia="en-IN"/>
        </w:rPr>
        <w:t>Select preferred seats and travel class (e.g., Sleeper, AC)</w:t>
      </w:r>
    </w:p>
    <w:p w14:paraId="5A24CD4A" w14:textId="77777777" w:rsidR="00843B52" w:rsidRDefault="00843B52">
      <w:pPr>
        <w:tabs>
          <w:tab w:val="left" w:pos="3227"/>
        </w:tabs>
        <w:autoSpaceDE/>
        <w:autoSpaceDN/>
        <w:spacing w:before="86" w:line="360" w:lineRule="auto"/>
        <w:ind w:right="108"/>
        <w:jc w:val="both"/>
        <w:rPr>
          <w:sz w:val="28"/>
          <w:szCs w:val="28"/>
          <w:lang w:val="en-IN" w:eastAsia="en-IN"/>
        </w:rPr>
      </w:pPr>
    </w:p>
    <w:p w14:paraId="50E476AF"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3. Booking &amp; Payment</w:t>
      </w:r>
    </w:p>
    <w:p w14:paraId="67A9F981"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Input passenger details</w:t>
      </w:r>
    </w:p>
    <w:p w14:paraId="7ED5B335" w14:textId="77777777" w:rsidR="00843B52" w:rsidRDefault="002E40CE">
      <w:pPr>
        <w:tabs>
          <w:tab w:val="left" w:pos="3227"/>
        </w:tabs>
        <w:autoSpaceDE/>
        <w:autoSpaceDN/>
        <w:spacing w:before="86" w:line="360" w:lineRule="auto"/>
        <w:ind w:right="108"/>
        <w:jc w:val="both"/>
        <w:rPr>
          <w:sz w:val="28"/>
          <w:szCs w:val="28"/>
          <w:lang w:eastAsia="en-IN"/>
        </w:rPr>
      </w:pPr>
      <w:r>
        <w:rPr>
          <w:sz w:val="28"/>
          <w:szCs w:val="28"/>
          <w:lang w:eastAsia="en-IN"/>
        </w:rPr>
        <w:t xml:space="preserve">Choose payment options (credit/debit cards, UPI, </w:t>
      </w:r>
      <w:proofErr w:type="gramStart"/>
      <w:r>
        <w:rPr>
          <w:sz w:val="28"/>
          <w:szCs w:val="28"/>
          <w:lang w:eastAsia="en-IN"/>
        </w:rPr>
        <w:t>wallets)Secure</w:t>
      </w:r>
      <w:proofErr w:type="gramEnd"/>
      <w:r>
        <w:rPr>
          <w:sz w:val="28"/>
          <w:szCs w:val="28"/>
          <w:lang w:eastAsia="en-IN"/>
        </w:rPr>
        <w:t xml:space="preserve"> </w:t>
      </w:r>
      <w:proofErr w:type="spellStart"/>
      <w:r>
        <w:rPr>
          <w:sz w:val="28"/>
          <w:szCs w:val="28"/>
          <w:lang w:eastAsia="en-IN"/>
        </w:rPr>
        <w:t>paymentgateway</w:t>
      </w:r>
      <w:proofErr w:type="spellEnd"/>
      <w:r>
        <w:rPr>
          <w:sz w:val="28"/>
          <w:szCs w:val="28"/>
          <w:lang w:eastAsia="en-IN"/>
        </w:rPr>
        <w:t xml:space="preserve"> integration</w:t>
      </w:r>
    </w:p>
    <w:p w14:paraId="6749074A" w14:textId="77777777" w:rsidR="00843B52" w:rsidRDefault="00843B52">
      <w:pPr>
        <w:tabs>
          <w:tab w:val="left" w:pos="3227"/>
        </w:tabs>
        <w:autoSpaceDE/>
        <w:autoSpaceDN/>
        <w:spacing w:before="86" w:line="360" w:lineRule="auto"/>
        <w:ind w:right="108"/>
        <w:jc w:val="both"/>
        <w:rPr>
          <w:sz w:val="28"/>
          <w:szCs w:val="28"/>
          <w:lang w:eastAsia="en-IN"/>
        </w:rPr>
      </w:pPr>
    </w:p>
    <w:p w14:paraId="77A998A4"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4. E-Ticket Generation</w:t>
      </w:r>
    </w:p>
    <w:p w14:paraId="4051C7F6"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Instant generation of e-tickets after booking confirmation</w:t>
      </w:r>
    </w:p>
    <w:p w14:paraId="1C70EFED"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Option to download or share ticket details via email</w:t>
      </w:r>
    </w:p>
    <w:p w14:paraId="33B11C7B" w14:textId="77777777" w:rsidR="00843B52" w:rsidRDefault="00843B52">
      <w:pPr>
        <w:tabs>
          <w:tab w:val="left" w:pos="3227"/>
        </w:tabs>
        <w:autoSpaceDE/>
        <w:autoSpaceDN/>
        <w:spacing w:before="86" w:line="360" w:lineRule="auto"/>
        <w:ind w:right="108"/>
        <w:jc w:val="both"/>
        <w:rPr>
          <w:sz w:val="28"/>
          <w:szCs w:val="28"/>
          <w:lang w:val="en-IN" w:eastAsia="en-IN"/>
        </w:rPr>
      </w:pPr>
    </w:p>
    <w:p w14:paraId="2C9E7C2B"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5. Booking History &amp; Management</w:t>
      </w:r>
    </w:p>
    <w:p w14:paraId="570E3D29"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View past and upcoming bookings</w:t>
      </w:r>
    </w:p>
    <w:p w14:paraId="584D28EE" w14:textId="77777777" w:rsidR="00843B52" w:rsidRDefault="002E40CE">
      <w:pPr>
        <w:tabs>
          <w:tab w:val="left" w:pos="3227"/>
        </w:tabs>
        <w:autoSpaceDE/>
        <w:autoSpaceDN/>
        <w:spacing w:before="86" w:line="360" w:lineRule="auto"/>
        <w:ind w:right="108"/>
        <w:jc w:val="both"/>
        <w:rPr>
          <w:sz w:val="28"/>
          <w:szCs w:val="28"/>
          <w:lang w:val="en-IN" w:eastAsia="en-IN"/>
        </w:rPr>
      </w:pPr>
      <w:r>
        <w:rPr>
          <w:sz w:val="28"/>
          <w:szCs w:val="28"/>
          <w:lang w:eastAsia="en-IN"/>
        </w:rPr>
        <w:t>Cancel or modify existing bookings as per policy</w:t>
      </w:r>
    </w:p>
    <w:p w14:paraId="232826E7" w14:textId="77777777" w:rsidR="00843B52" w:rsidRDefault="00843B52">
      <w:pPr>
        <w:tabs>
          <w:tab w:val="left" w:pos="3227"/>
        </w:tabs>
        <w:autoSpaceDE/>
        <w:autoSpaceDN/>
        <w:spacing w:before="86" w:line="360" w:lineRule="auto"/>
        <w:ind w:right="108"/>
        <w:jc w:val="both"/>
        <w:rPr>
          <w:sz w:val="28"/>
          <w:szCs w:val="28"/>
          <w:lang w:val="en-IN" w:eastAsia="en-IN"/>
        </w:rPr>
      </w:pPr>
    </w:p>
    <w:p w14:paraId="566929BC" w14:textId="77777777" w:rsidR="00843B52" w:rsidRDefault="00843B52">
      <w:pPr>
        <w:rPr>
          <w:lang w:eastAsia="en-IN"/>
        </w:rPr>
        <w:sectPr w:rsidR="00843B52">
          <w:headerReference w:type="default" r:id="rId13"/>
          <w:footerReference w:type="default" r:id="rId14"/>
          <w:pgSz w:w="11920" w:h="16851"/>
          <w:pgMar w:top="1440" w:right="863" w:bottom="1440" w:left="1440" w:header="227" w:footer="720" w:gutter="0"/>
          <w:cols w:space="720"/>
          <w:docGrid w:linePitch="299"/>
        </w:sectPr>
      </w:pPr>
    </w:p>
    <w:p w14:paraId="1B72E585" w14:textId="77777777" w:rsidR="00843B52" w:rsidRDefault="002E40CE">
      <w:pPr>
        <w:autoSpaceDE/>
        <w:autoSpaceDN/>
        <w:spacing w:before="71" w:line="360" w:lineRule="auto"/>
        <w:ind w:right="108"/>
        <w:jc w:val="center"/>
        <w:rPr>
          <w:b/>
          <w:sz w:val="28"/>
          <w:szCs w:val="28"/>
          <w:lang w:eastAsia="en-IN"/>
        </w:rPr>
      </w:pPr>
      <w:r>
        <w:rPr>
          <w:b/>
          <w:sz w:val="28"/>
          <w:szCs w:val="28"/>
          <w:lang w:eastAsia="en-IN"/>
        </w:rPr>
        <w:lastRenderedPageBreak/>
        <w:t>CHAPTER 4</w:t>
      </w:r>
    </w:p>
    <w:p w14:paraId="21DBD917" w14:textId="77777777" w:rsidR="00843B52" w:rsidRDefault="002E40CE">
      <w:pPr>
        <w:autoSpaceDE/>
        <w:autoSpaceDN/>
        <w:spacing w:line="360" w:lineRule="auto"/>
        <w:jc w:val="center"/>
        <w:rPr>
          <w:sz w:val="28"/>
          <w:szCs w:val="28"/>
          <w:lang w:eastAsia="en-IN"/>
        </w:rPr>
      </w:pPr>
      <w:r>
        <w:rPr>
          <w:b/>
          <w:bCs/>
          <w:sz w:val="28"/>
          <w:szCs w:val="28"/>
          <w:lang w:eastAsia="en-IN"/>
        </w:rPr>
        <w:t>CONCLUSION AND FUTURE ENHANCEMENT</w:t>
      </w:r>
    </w:p>
    <w:p w14:paraId="0A23FC8F" w14:textId="77777777" w:rsidR="00843B52" w:rsidRDefault="00843B52">
      <w:pPr>
        <w:autoSpaceDE/>
        <w:autoSpaceDN/>
        <w:spacing w:line="360" w:lineRule="auto"/>
        <w:jc w:val="center"/>
        <w:rPr>
          <w:sz w:val="28"/>
          <w:szCs w:val="28"/>
          <w:lang w:eastAsia="en-IN"/>
        </w:rPr>
      </w:pPr>
    </w:p>
    <w:p w14:paraId="219CAC14"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The Train Ticket Booking App serves as a comprehensive solution for streamlining the process of searching, booking, and managing train tickets. With its user-friendly interface, real-time data integration, and secure payment system, it enhances the travel experience by providing convenience and efficiency for passengers. The app's features such as seat selection, e-ticket generation, and booking history management make it an indispensable tool for both frequent and occasional travelers.</w:t>
      </w:r>
    </w:p>
    <w:p w14:paraId="1282429A"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1. AI-based Personalization:</w:t>
      </w:r>
    </w:p>
    <w:p w14:paraId="2A41BE6D" w14:textId="77777777" w:rsidR="00843B52" w:rsidRDefault="00843B52">
      <w:pPr>
        <w:autoSpaceDE/>
        <w:autoSpaceDN/>
        <w:spacing w:before="71" w:line="360" w:lineRule="auto"/>
        <w:ind w:right="108"/>
        <w:jc w:val="both"/>
        <w:rPr>
          <w:bCs/>
          <w:sz w:val="28"/>
          <w:szCs w:val="28"/>
          <w:lang w:val="en-IN" w:eastAsia="en-IN"/>
        </w:rPr>
      </w:pPr>
    </w:p>
    <w:p w14:paraId="37332315"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Introduce AI-driven recommendations based on user travel history and preferences, such as suggested routes, seat preferences, or specific train timings.</w:t>
      </w:r>
    </w:p>
    <w:p w14:paraId="3FD59B0B" w14:textId="77777777" w:rsidR="00843B52" w:rsidRDefault="00843B52">
      <w:pPr>
        <w:autoSpaceDE/>
        <w:autoSpaceDN/>
        <w:spacing w:before="71" w:line="360" w:lineRule="auto"/>
        <w:ind w:right="108"/>
        <w:jc w:val="both"/>
        <w:rPr>
          <w:bCs/>
          <w:sz w:val="28"/>
          <w:szCs w:val="28"/>
          <w:lang w:val="en-IN" w:eastAsia="en-IN"/>
        </w:rPr>
      </w:pPr>
    </w:p>
    <w:p w14:paraId="00A9DA9A"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2. Real-Time Train Tracking:</w:t>
      </w:r>
    </w:p>
    <w:p w14:paraId="0F34051D" w14:textId="77777777" w:rsidR="00843B52" w:rsidRDefault="00843B52">
      <w:pPr>
        <w:autoSpaceDE/>
        <w:autoSpaceDN/>
        <w:spacing w:before="71" w:line="360" w:lineRule="auto"/>
        <w:ind w:right="108"/>
        <w:jc w:val="both"/>
        <w:rPr>
          <w:bCs/>
          <w:sz w:val="28"/>
          <w:szCs w:val="28"/>
          <w:lang w:val="en-IN" w:eastAsia="en-IN"/>
        </w:rPr>
      </w:pPr>
    </w:p>
    <w:p w14:paraId="59B4E1BB"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Enhance the app by integrating GPS-based real-time train tracking, providing users with up-to-the-minute information on train arrivals, delays, and train locations.</w:t>
      </w:r>
    </w:p>
    <w:p w14:paraId="0B44B11F" w14:textId="77777777" w:rsidR="00843B52" w:rsidRDefault="00843B52">
      <w:pPr>
        <w:autoSpaceDE/>
        <w:autoSpaceDN/>
        <w:spacing w:before="71" w:line="360" w:lineRule="auto"/>
        <w:ind w:right="108"/>
        <w:jc w:val="both"/>
        <w:rPr>
          <w:bCs/>
          <w:sz w:val="28"/>
          <w:szCs w:val="28"/>
          <w:lang w:val="en-IN" w:eastAsia="en-IN"/>
        </w:rPr>
      </w:pPr>
    </w:p>
    <w:p w14:paraId="654B9686" w14:textId="77777777" w:rsidR="00843B52" w:rsidRDefault="002E40CE">
      <w:pPr>
        <w:autoSpaceDE/>
        <w:autoSpaceDN/>
        <w:spacing w:before="71" w:line="360" w:lineRule="auto"/>
        <w:ind w:right="108"/>
        <w:jc w:val="both"/>
        <w:rPr>
          <w:bCs/>
          <w:sz w:val="28"/>
          <w:szCs w:val="28"/>
          <w:lang w:eastAsia="en-IN"/>
        </w:rPr>
      </w:pPr>
      <w:r>
        <w:rPr>
          <w:bCs/>
          <w:sz w:val="28"/>
          <w:szCs w:val="28"/>
          <w:lang w:eastAsia="en-IN"/>
        </w:rPr>
        <w:t>3. Multi-modal Travel Integration: Expand functionality to support multi-modal travel options, such as integrating buses, taxis, or metro services for door-to-door travel convenience</w:t>
      </w:r>
    </w:p>
    <w:p w14:paraId="1FDA8F96"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4. Offline Functionality:</w:t>
      </w:r>
    </w:p>
    <w:p w14:paraId="1EC33F77" w14:textId="77777777" w:rsidR="00843B52" w:rsidRDefault="002E40CE">
      <w:pPr>
        <w:autoSpaceDE/>
        <w:autoSpaceDN/>
        <w:spacing w:before="71" w:line="360" w:lineRule="auto"/>
        <w:ind w:right="108"/>
        <w:jc w:val="both"/>
        <w:rPr>
          <w:bCs/>
          <w:sz w:val="28"/>
          <w:szCs w:val="28"/>
          <w:lang w:val="en-IN" w:eastAsia="en-IN"/>
        </w:rPr>
      </w:pPr>
      <w:r>
        <w:rPr>
          <w:bCs/>
          <w:sz w:val="28"/>
          <w:szCs w:val="28"/>
          <w:lang w:eastAsia="en-IN"/>
        </w:rPr>
        <w:t>Allow users to access their bookings, e-tickets, and other important details offline for areas with limited internet connectivity</w:t>
      </w:r>
    </w:p>
    <w:p w14:paraId="43668721" w14:textId="77777777" w:rsidR="00843B52" w:rsidRDefault="00843B52">
      <w:pPr>
        <w:autoSpaceDE/>
        <w:autoSpaceDN/>
        <w:spacing w:before="71" w:line="360" w:lineRule="auto"/>
        <w:ind w:right="108"/>
        <w:jc w:val="both"/>
        <w:rPr>
          <w:b/>
          <w:sz w:val="28"/>
          <w:szCs w:val="28"/>
          <w:lang w:eastAsia="en-IN"/>
        </w:rPr>
      </w:pPr>
    </w:p>
    <w:p w14:paraId="4F5AE118" w14:textId="77777777" w:rsidR="00843B52" w:rsidRDefault="002E40CE">
      <w:pPr>
        <w:autoSpaceDE/>
        <w:autoSpaceDN/>
        <w:spacing w:before="71" w:line="360" w:lineRule="auto"/>
        <w:ind w:right="108" w:firstLineChars="200" w:firstLine="562"/>
        <w:rPr>
          <w:b/>
          <w:sz w:val="28"/>
          <w:szCs w:val="28"/>
          <w:lang w:eastAsia="en-IN"/>
        </w:rPr>
      </w:pPr>
      <w:r>
        <w:rPr>
          <w:b/>
          <w:sz w:val="28"/>
          <w:szCs w:val="28"/>
          <w:lang w:eastAsia="en-IN"/>
        </w:rPr>
        <w:t xml:space="preserve">                                       APPENDIX A</w:t>
      </w:r>
      <w:r>
        <w:rPr>
          <w:b/>
          <w:sz w:val="28"/>
          <w:szCs w:val="28"/>
          <w:lang w:eastAsia="en-IN"/>
        </w:rPr>
        <w:tab/>
      </w:r>
    </w:p>
    <w:p w14:paraId="6E040B10" w14:textId="77777777" w:rsidR="001611ED" w:rsidRPr="001611ED" w:rsidRDefault="00BF36F6" w:rsidP="001611ED">
      <w:pPr>
        <w:autoSpaceDE/>
        <w:autoSpaceDN/>
        <w:spacing w:before="71" w:line="360" w:lineRule="auto"/>
        <w:ind w:right="108" w:firstLineChars="200" w:firstLine="440"/>
        <w:rPr>
          <w:noProof/>
          <w:lang w:val="en-IN" w:eastAsia="en-IN"/>
        </w:rPr>
      </w:pPr>
      <w:r>
        <w:rPr>
          <w:noProof/>
          <w:lang w:val="en-IN" w:eastAsia="en-IN"/>
        </w:rPr>
        <w:t xml:space="preserve"> </w:t>
      </w:r>
      <w:r w:rsidR="001611ED" w:rsidRPr="001611ED">
        <w:rPr>
          <w:noProof/>
          <w:lang w:val="en-IN" w:eastAsia="en-IN"/>
        </w:rPr>
        <w:t>import javax.swing.*;</w:t>
      </w:r>
    </w:p>
    <w:p w14:paraId="2C2968B0" w14:textId="77777777" w:rsidR="001611ED" w:rsidRPr="001611ED" w:rsidRDefault="001611ED" w:rsidP="001611ED">
      <w:pPr>
        <w:autoSpaceDE/>
        <w:autoSpaceDN/>
        <w:spacing w:before="71" w:line="360" w:lineRule="auto"/>
        <w:ind w:right="108" w:firstLineChars="200" w:firstLine="440"/>
        <w:rPr>
          <w:noProof/>
          <w:lang w:val="en-IN" w:eastAsia="en-IN"/>
        </w:rPr>
      </w:pPr>
    </w:p>
    <w:p w14:paraId="4BA1F5CA"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import java.awt.*;</w:t>
      </w:r>
    </w:p>
    <w:p w14:paraId="1F5F15A9" w14:textId="77777777" w:rsidR="001611ED" w:rsidRPr="001611ED" w:rsidRDefault="001611ED" w:rsidP="001611ED">
      <w:pPr>
        <w:autoSpaceDE/>
        <w:autoSpaceDN/>
        <w:spacing w:before="71" w:line="360" w:lineRule="auto"/>
        <w:ind w:right="108" w:firstLineChars="200" w:firstLine="440"/>
        <w:rPr>
          <w:noProof/>
          <w:lang w:val="en-IN" w:eastAsia="en-IN"/>
        </w:rPr>
      </w:pPr>
    </w:p>
    <w:p w14:paraId="1DCEAE9E"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import java.awt.event.*;</w:t>
      </w:r>
    </w:p>
    <w:p w14:paraId="1D0D9C0C" w14:textId="77777777" w:rsidR="001611ED" w:rsidRPr="001611ED" w:rsidRDefault="001611ED" w:rsidP="001611ED">
      <w:pPr>
        <w:autoSpaceDE/>
        <w:autoSpaceDN/>
        <w:spacing w:before="71" w:line="360" w:lineRule="auto"/>
        <w:ind w:right="108" w:firstLineChars="200" w:firstLine="440"/>
        <w:rPr>
          <w:noProof/>
          <w:lang w:val="en-IN" w:eastAsia="en-IN"/>
        </w:rPr>
      </w:pPr>
    </w:p>
    <w:p w14:paraId="2E283820"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class Train TicketBookingApp {</w:t>
      </w:r>
    </w:p>
    <w:p w14:paraId="57FDED34" w14:textId="77777777" w:rsidR="001611ED" w:rsidRPr="001611ED" w:rsidRDefault="001611ED" w:rsidP="001611ED">
      <w:pPr>
        <w:autoSpaceDE/>
        <w:autoSpaceDN/>
        <w:spacing w:before="71" w:line="360" w:lineRule="auto"/>
        <w:ind w:right="108" w:firstLineChars="200" w:firstLine="440"/>
        <w:rPr>
          <w:noProof/>
          <w:lang w:val="en-IN" w:eastAsia="en-IN"/>
        </w:rPr>
      </w:pPr>
    </w:p>
    <w:p w14:paraId="4381CBF7"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public static void main(String[] args) {</w:t>
      </w:r>
    </w:p>
    <w:p w14:paraId="657AA808" w14:textId="77777777" w:rsidR="001611ED" w:rsidRPr="001611ED" w:rsidRDefault="001611ED" w:rsidP="001611ED">
      <w:pPr>
        <w:autoSpaceDE/>
        <w:autoSpaceDN/>
        <w:spacing w:before="71" w:line="360" w:lineRule="auto"/>
        <w:ind w:right="108" w:firstLineChars="200" w:firstLine="440"/>
        <w:rPr>
          <w:noProof/>
          <w:lang w:val="en-IN" w:eastAsia="en-IN"/>
        </w:rPr>
      </w:pPr>
    </w:p>
    <w:p w14:paraId="2D8D2AED"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 Create the frame</w:t>
      </w:r>
    </w:p>
    <w:p w14:paraId="1BB48EC8" w14:textId="77777777" w:rsidR="001611ED" w:rsidRPr="001611ED" w:rsidRDefault="001611ED" w:rsidP="001611ED">
      <w:pPr>
        <w:autoSpaceDE/>
        <w:autoSpaceDN/>
        <w:spacing w:before="71" w:line="360" w:lineRule="auto"/>
        <w:ind w:right="108" w:firstLineChars="200" w:firstLine="440"/>
        <w:rPr>
          <w:noProof/>
          <w:lang w:val="en-IN" w:eastAsia="en-IN"/>
        </w:rPr>
      </w:pPr>
    </w:p>
    <w:p w14:paraId="78D64979"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JFrame frame = new JFrame(title: "Train Ticket Booking");</w:t>
      </w:r>
    </w:p>
    <w:p w14:paraId="4FCD9759" w14:textId="77777777" w:rsidR="001611ED" w:rsidRPr="001611ED" w:rsidRDefault="001611ED" w:rsidP="001611ED">
      <w:pPr>
        <w:autoSpaceDE/>
        <w:autoSpaceDN/>
        <w:spacing w:before="71" w:line="360" w:lineRule="auto"/>
        <w:ind w:right="108" w:firstLineChars="200" w:firstLine="440"/>
        <w:rPr>
          <w:noProof/>
          <w:lang w:val="en-IN" w:eastAsia="en-IN"/>
        </w:rPr>
      </w:pPr>
    </w:p>
    <w:p w14:paraId="1D341CDB"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frame.setSize(width: 400, height: 400);</w:t>
      </w:r>
    </w:p>
    <w:p w14:paraId="7343CA22" w14:textId="77777777" w:rsidR="001611ED" w:rsidRPr="001611ED" w:rsidRDefault="001611ED" w:rsidP="001611ED">
      <w:pPr>
        <w:autoSpaceDE/>
        <w:autoSpaceDN/>
        <w:spacing w:before="71" w:line="360" w:lineRule="auto"/>
        <w:ind w:right="108" w:firstLineChars="200" w:firstLine="440"/>
        <w:rPr>
          <w:noProof/>
          <w:lang w:val="en-IN" w:eastAsia="en-IN"/>
        </w:rPr>
      </w:pPr>
    </w:p>
    <w:p w14:paraId="0AAE6C9F"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frame.setDefaultCloseOperation (JFrame.EXIT_ON_CLOSE);</w:t>
      </w:r>
    </w:p>
    <w:p w14:paraId="6089C363" w14:textId="77777777" w:rsidR="001611ED" w:rsidRPr="001611ED" w:rsidRDefault="001611ED" w:rsidP="001611ED">
      <w:pPr>
        <w:autoSpaceDE/>
        <w:autoSpaceDN/>
        <w:spacing w:before="71" w:line="360" w:lineRule="auto"/>
        <w:ind w:right="108" w:firstLineChars="200" w:firstLine="440"/>
        <w:rPr>
          <w:noProof/>
          <w:lang w:val="en-IN" w:eastAsia="en-IN"/>
        </w:rPr>
      </w:pPr>
    </w:p>
    <w:p w14:paraId="20198C93"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frame.setLayout(new GridLayout(rows: 7, cols: 2, hgap: 10, vgap: 10));</w:t>
      </w:r>
    </w:p>
    <w:p w14:paraId="0F32B48E" w14:textId="77777777" w:rsidR="001611ED" w:rsidRPr="001611ED" w:rsidRDefault="001611ED" w:rsidP="001611ED">
      <w:pPr>
        <w:autoSpaceDE/>
        <w:autoSpaceDN/>
        <w:spacing w:before="71" w:line="360" w:lineRule="auto"/>
        <w:ind w:right="108" w:firstLineChars="200" w:firstLine="440"/>
        <w:rPr>
          <w:noProof/>
          <w:lang w:val="en-IN" w:eastAsia="en-IN"/>
        </w:rPr>
      </w:pPr>
    </w:p>
    <w:p w14:paraId="27455433"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 Create labels and text fields</w:t>
      </w:r>
    </w:p>
    <w:p w14:paraId="29BBED3D" w14:textId="77777777" w:rsidR="001611ED" w:rsidRPr="001611ED" w:rsidRDefault="001611ED" w:rsidP="001611ED">
      <w:pPr>
        <w:autoSpaceDE/>
        <w:autoSpaceDN/>
        <w:spacing w:before="71" w:line="360" w:lineRule="auto"/>
        <w:ind w:right="108" w:firstLineChars="200" w:firstLine="440"/>
        <w:rPr>
          <w:noProof/>
          <w:lang w:val="en-IN" w:eastAsia="en-IN"/>
        </w:rPr>
      </w:pPr>
    </w:p>
    <w:p w14:paraId="2989064B"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JLabel nameLabel = new JLabel(text: "Passenger Name:");</w:t>
      </w:r>
    </w:p>
    <w:p w14:paraId="08C32984" w14:textId="77777777" w:rsidR="001611ED" w:rsidRPr="001611ED" w:rsidRDefault="001611ED" w:rsidP="001611ED">
      <w:pPr>
        <w:autoSpaceDE/>
        <w:autoSpaceDN/>
        <w:spacing w:before="71" w:line="360" w:lineRule="auto"/>
        <w:ind w:right="108" w:firstLineChars="200" w:firstLine="440"/>
        <w:rPr>
          <w:noProof/>
          <w:lang w:val="en-IN" w:eastAsia="en-IN"/>
        </w:rPr>
      </w:pPr>
    </w:p>
    <w:p w14:paraId="421C5E42"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JTextField nameField = new JTextField();</w:t>
      </w:r>
    </w:p>
    <w:p w14:paraId="5558D162" w14:textId="77777777" w:rsidR="001611ED" w:rsidRPr="001611ED" w:rsidRDefault="001611ED" w:rsidP="001611ED">
      <w:pPr>
        <w:autoSpaceDE/>
        <w:autoSpaceDN/>
        <w:spacing w:before="71" w:line="360" w:lineRule="auto"/>
        <w:ind w:right="108" w:firstLineChars="200" w:firstLine="440"/>
        <w:rPr>
          <w:noProof/>
          <w:lang w:val="en-IN" w:eastAsia="en-IN"/>
        </w:rPr>
      </w:pPr>
    </w:p>
    <w:p w14:paraId="4B657A69"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JLabel sourceLabel = new JLabel(text: "Source Station:");</w:t>
      </w:r>
    </w:p>
    <w:p w14:paraId="0F15F7DF" w14:textId="77777777" w:rsidR="001611ED" w:rsidRPr="001611ED" w:rsidRDefault="001611ED" w:rsidP="001611ED">
      <w:pPr>
        <w:autoSpaceDE/>
        <w:autoSpaceDN/>
        <w:spacing w:before="71" w:line="360" w:lineRule="auto"/>
        <w:ind w:right="108" w:firstLineChars="200" w:firstLine="440"/>
        <w:rPr>
          <w:noProof/>
          <w:lang w:val="en-IN" w:eastAsia="en-IN"/>
        </w:rPr>
      </w:pPr>
    </w:p>
    <w:p w14:paraId="58D2E4CD"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lastRenderedPageBreak/>
        <w:t>JTextField sourceField = new JTextField();</w:t>
      </w:r>
    </w:p>
    <w:p w14:paraId="2DA06E8E" w14:textId="77777777" w:rsidR="001611ED" w:rsidRPr="001611ED" w:rsidRDefault="001611ED" w:rsidP="001611ED">
      <w:pPr>
        <w:autoSpaceDE/>
        <w:autoSpaceDN/>
        <w:spacing w:before="71" w:line="360" w:lineRule="auto"/>
        <w:ind w:right="108" w:firstLineChars="200" w:firstLine="440"/>
        <w:rPr>
          <w:noProof/>
          <w:lang w:val="en-IN" w:eastAsia="en-IN"/>
        </w:rPr>
      </w:pPr>
    </w:p>
    <w:p w14:paraId="7EBE0E81"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JLabel destinationLabel = new JLabel(text: "Destination Station: ");</w:t>
      </w:r>
    </w:p>
    <w:p w14:paraId="5C3F71A8" w14:textId="77777777" w:rsidR="001611ED" w:rsidRPr="001611ED" w:rsidRDefault="001611ED" w:rsidP="001611ED">
      <w:pPr>
        <w:autoSpaceDE/>
        <w:autoSpaceDN/>
        <w:spacing w:before="71" w:line="360" w:lineRule="auto"/>
        <w:ind w:right="108" w:firstLineChars="200" w:firstLine="440"/>
        <w:rPr>
          <w:noProof/>
          <w:lang w:val="en-IN" w:eastAsia="en-IN"/>
        </w:rPr>
      </w:pPr>
    </w:p>
    <w:p w14:paraId="08F8318C"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JTextField destinationField = new JTextField();</w:t>
      </w:r>
    </w:p>
    <w:p w14:paraId="34917079" w14:textId="77777777" w:rsidR="001611ED" w:rsidRPr="001611ED" w:rsidRDefault="001611ED" w:rsidP="001611ED">
      <w:pPr>
        <w:autoSpaceDE/>
        <w:autoSpaceDN/>
        <w:spacing w:before="71" w:line="360" w:lineRule="auto"/>
        <w:ind w:right="108" w:firstLineChars="200" w:firstLine="440"/>
        <w:rPr>
          <w:noProof/>
          <w:lang w:val="en-IN" w:eastAsia="en-IN"/>
        </w:rPr>
      </w:pPr>
    </w:p>
    <w:p w14:paraId="4A9496AA"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JLabel dateLabel = new JLabel(text: "Travel Date (dd-mm-yyyy):");</w:t>
      </w:r>
    </w:p>
    <w:p w14:paraId="4164E740" w14:textId="77777777" w:rsidR="001611ED" w:rsidRPr="001611ED" w:rsidRDefault="001611ED" w:rsidP="001611ED">
      <w:pPr>
        <w:autoSpaceDE/>
        <w:autoSpaceDN/>
        <w:spacing w:before="71" w:line="360" w:lineRule="auto"/>
        <w:ind w:right="108" w:firstLineChars="200" w:firstLine="440"/>
        <w:rPr>
          <w:noProof/>
          <w:lang w:val="en-IN" w:eastAsia="en-IN"/>
        </w:rPr>
      </w:pPr>
    </w:p>
    <w:p w14:paraId="570866E1"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JTextField dateField = new JTextField();</w:t>
      </w:r>
    </w:p>
    <w:p w14:paraId="785F9D67" w14:textId="77777777" w:rsidR="001611ED" w:rsidRPr="001611ED" w:rsidRDefault="001611ED" w:rsidP="001611ED">
      <w:pPr>
        <w:autoSpaceDE/>
        <w:autoSpaceDN/>
        <w:spacing w:before="71" w:line="360" w:lineRule="auto"/>
        <w:ind w:right="108" w:firstLineChars="200" w:firstLine="440"/>
        <w:rPr>
          <w:noProof/>
          <w:lang w:val="en-IN" w:eastAsia="en-IN"/>
        </w:rPr>
      </w:pPr>
    </w:p>
    <w:p w14:paraId="07266631"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JButton bookButton = new JButton(text: "Book Ticket");</w:t>
      </w:r>
    </w:p>
    <w:p w14:paraId="672B1D52" w14:textId="77777777" w:rsidR="001611ED" w:rsidRPr="001611ED" w:rsidRDefault="001611ED" w:rsidP="001611ED">
      <w:pPr>
        <w:autoSpaceDE/>
        <w:autoSpaceDN/>
        <w:spacing w:before="71" w:line="360" w:lineRule="auto"/>
        <w:ind w:right="108" w:firstLineChars="200" w:firstLine="440"/>
        <w:rPr>
          <w:noProof/>
          <w:lang w:val="en-IN" w:eastAsia="en-IN"/>
        </w:rPr>
      </w:pPr>
    </w:p>
    <w:p w14:paraId="7C10C37A"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JTextArea resultArea = new JTextArea();</w:t>
      </w:r>
    </w:p>
    <w:p w14:paraId="2A2826B8" w14:textId="77777777" w:rsidR="001611ED" w:rsidRPr="001611ED" w:rsidRDefault="001611ED" w:rsidP="001611ED">
      <w:pPr>
        <w:autoSpaceDE/>
        <w:autoSpaceDN/>
        <w:spacing w:before="71" w:line="360" w:lineRule="auto"/>
        <w:ind w:right="108" w:firstLineChars="200" w:firstLine="440"/>
        <w:rPr>
          <w:noProof/>
          <w:lang w:val="en-IN" w:eastAsia="en-IN"/>
        </w:rPr>
      </w:pPr>
    </w:p>
    <w:p w14:paraId="61621D02"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resultArea.setEditable(false);</w:t>
      </w:r>
    </w:p>
    <w:p w14:paraId="0BFFD076" w14:textId="77777777" w:rsidR="001611ED" w:rsidRPr="001611ED" w:rsidRDefault="001611ED" w:rsidP="001611ED">
      <w:pPr>
        <w:autoSpaceDE/>
        <w:autoSpaceDN/>
        <w:spacing w:before="71" w:line="360" w:lineRule="auto"/>
        <w:ind w:right="108" w:firstLineChars="200" w:firstLine="440"/>
        <w:rPr>
          <w:noProof/>
          <w:lang w:val="en-IN" w:eastAsia="en-IN"/>
        </w:rPr>
      </w:pPr>
    </w:p>
    <w:p w14:paraId="6FED0692" w14:textId="77777777" w:rsidR="001611ED" w:rsidRPr="001611ED"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 Add components to the frame</w:t>
      </w:r>
    </w:p>
    <w:p w14:paraId="732208B8" w14:textId="77777777" w:rsidR="001611ED" w:rsidRPr="001611ED" w:rsidRDefault="001611ED" w:rsidP="001611ED">
      <w:pPr>
        <w:autoSpaceDE/>
        <w:autoSpaceDN/>
        <w:spacing w:before="71" w:line="360" w:lineRule="auto"/>
        <w:ind w:right="108" w:firstLineChars="200" w:firstLine="440"/>
        <w:rPr>
          <w:noProof/>
          <w:lang w:val="en-IN" w:eastAsia="en-IN"/>
        </w:rPr>
      </w:pPr>
    </w:p>
    <w:p w14:paraId="6C7A22F8" w14:textId="7BB57A71" w:rsidR="00843B52" w:rsidRDefault="001611ED" w:rsidP="001611ED">
      <w:pPr>
        <w:autoSpaceDE/>
        <w:autoSpaceDN/>
        <w:spacing w:before="71" w:line="360" w:lineRule="auto"/>
        <w:ind w:right="108" w:firstLineChars="200" w:firstLine="440"/>
        <w:rPr>
          <w:noProof/>
          <w:lang w:val="en-IN" w:eastAsia="en-IN"/>
        </w:rPr>
      </w:pPr>
      <w:r w:rsidRPr="001611ED">
        <w:rPr>
          <w:noProof/>
          <w:lang w:val="en-IN" w:eastAsia="en-IN"/>
        </w:rPr>
        <w:t>frame.add(nameLabel);</w:t>
      </w:r>
    </w:p>
    <w:p w14:paraId="1E771E20" w14:textId="77777777" w:rsidR="00323976" w:rsidRDefault="00323976" w:rsidP="001611ED">
      <w:pPr>
        <w:autoSpaceDE/>
        <w:autoSpaceDN/>
        <w:spacing w:before="71" w:line="360" w:lineRule="auto"/>
        <w:ind w:right="108" w:firstLineChars="200" w:firstLine="440"/>
        <w:rPr>
          <w:noProof/>
          <w:lang w:val="en-IN" w:eastAsia="en-IN"/>
        </w:rPr>
      </w:pPr>
    </w:p>
    <w:p w14:paraId="4C2297E1" w14:textId="77777777" w:rsidR="00323976" w:rsidRDefault="00323976" w:rsidP="001611ED">
      <w:pPr>
        <w:autoSpaceDE/>
        <w:autoSpaceDN/>
        <w:spacing w:before="71" w:line="360" w:lineRule="auto"/>
        <w:ind w:right="108" w:firstLineChars="200" w:firstLine="440"/>
        <w:rPr>
          <w:noProof/>
          <w:lang w:val="en-IN" w:eastAsia="en-IN"/>
        </w:rPr>
      </w:pPr>
    </w:p>
    <w:p w14:paraId="7B245D29"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nameField</w:t>
      </w:r>
      <w:proofErr w:type="spellEnd"/>
      <w:r w:rsidRPr="00323976">
        <w:rPr>
          <w:b/>
          <w:sz w:val="28"/>
          <w:szCs w:val="28"/>
          <w:lang w:eastAsia="en-IN"/>
        </w:rPr>
        <w:t>);</w:t>
      </w:r>
    </w:p>
    <w:p w14:paraId="3D16DD8A"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313DC37C"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sourceLabel</w:t>
      </w:r>
      <w:proofErr w:type="spellEnd"/>
      <w:r w:rsidRPr="00323976">
        <w:rPr>
          <w:b/>
          <w:sz w:val="28"/>
          <w:szCs w:val="28"/>
          <w:lang w:eastAsia="en-IN"/>
        </w:rPr>
        <w:t>);</w:t>
      </w:r>
    </w:p>
    <w:p w14:paraId="29814969"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5FEA010F"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sourceField</w:t>
      </w:r>
      <w:proofErr w:type="spellEnd"/>
      <w:r w:rsidRPr="00323976">
        <w:rPr>
          <w:b/>
          <w:sz w:val="28"/>
          <w:szCs w:val="28"/>
          <w:lang w:eastAsia="en-IN"/>
        </w:rPr>
        <w:t>);</w:t>
      </w:r>
    </w:p>
    <w:p w14:paraId="2F3773F8"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7D68AA8F"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destinationLabel</w:t>
      </w:r>
      <w:proofErr w:type="spellEnd"/>
      <w:r w:rsidRPr="00323976">
        <w:rPr>
          <w:b/>
          <w:sz w:val="28"/>
          <w:szCs w:val="28"/>
          <w:lang w:eastAsia="en-IN"/>
        </w:rPr>
        <w:t>);</w:t>
      </w:r>
    </w:p>
    <w:p w14:paraId="33643C5E"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276CA4E9"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lastRenderedPageBreak/>
        <w:t>frame.add</w:t>
      </w:r>
      <w:proofErr w:type="spellEnd"/>
      <w:r w:rsidRPr="00323976">
        <w:rPr>
          <w:b/>
          <w:sz w:val="28"/>
          <w:szCs w:val="28"/>
          <w:lang w:eastAsia="en-IN"/>
        </w:rPr>
        <w:t>(</w:t>
      </w:r>
      <w:proofErr w:type="spellStart"/>
      <w:r w:rsidRPr="00323976">
        <w:rPr>
          <w:b/>
          <w:sz w:val="28"/>
          <w:szCs w:val="28"/>
          <w:lang w:eastAsia="en-IN"/>
        </w:rPr>
        <w:t>destinationField</w:t>
      </w:r>
      <w:proofErr w:type="spellEnd"/>
      <w:r w:rsidRPr="00323976">
        <w:rPr>
          <w:b/>
          <w:sz w:val="28"/>
          <w:szCs w:val="28"/>
          <w:lang w:eastAsia="en-IN"/>
        </w:rPr>
        <w:t>);</w:t>
      </w:r>
    </w:p>
    <w:p w14:paraId="0DFF526B"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7098932"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dateLabel</w:t>
      </w:r>
      <w:proofErr w:type="spellEnd"/>
      <w:r w:rsidRPr="00323976">
        <w:rPr>
          <w:b/>
          <w:sz w:val="28"/>
          <w:szCs w:val="28"/>
          <w:lang w:eastAsia="en-IN"/>
        </w:rPr>
        <w:t>);</w:t>
      </w:r>
    </w:p>
    <w:p w14:paraId="63E11116"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4C597599"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dateField</w:t>
      </w:r>
      <w:proofErr w:type="spellEnd"/>
      <w:r w:rsidRPr="00323976">
        <w:rPr>
          <w:b/>
          <w:sz w:val="28"/>
          <w:szCs w:val="28"/>
          <w:lang w:eastAsia="en-IN"/>
        </w:rPr>
        <w:t>);</w:t>
      </w:r>
    </w:p>
    <w:p w14:paraId="1F014B0C"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0FA8C462"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proofErr w:type="gramStart"/>
      <w:r w:rsidRPr="00323976">
        <w:rPr>
          <w:b/>
          <w:sz w:val="28"/>
          <w:szCs w:val="28"/>
          <w:lang w:eastAsia="en-IN"/>
        </w:rPr>
        <w:t>frame.add</w:t>
      </w:r>
      <w:proofErr w:type="spellEnd"/>
      <w:r w:rsidRPr="00323976">
        <w:rPr>
          <w:b/>
          <w:sz w:val="28"/>
          <w:szCs w:val="28"/>
          <w:lang w:eastAsia="en-IN"/>
        </w:rPr>
        <w:t>(</w:t>
      </w:r>
      <w:proofErr w:type="gramEnd"/>
      <w:r w:rsidRPr="00323976">
        <w:rPr>
          <w:b/>
          <w:sz w:val="28"/>
          <w:szCs w:val="28"/>
          <w:lang w:eastAsia="en-IN"/>
        </w:rPr>
        <w:t xml:space="preserve">new </w:t>
      </w:r>
      <w:proofErr w:type="spellStart"/>
      <w:proofErr w:type="gramStart"/>
      <w:r w:rsidRPr="00323976">
        <w:rPr>
          <w:b/>
          <w:sz w:val="28"/>
          <w:szCs w:val="28"/>
          <w:lang w:eastAsia="en-IN"/>
        </w:rPr>
        <w:t>JLabel</w:t>
      </w:r>
      <w:proofErr w:type="spellEnd"/>
      <w:r w:rsidRPr="00323976">
        <w:rPr>
          <w:b/>
          <w:sz w:val="28"/>
          <w:szCs w:val="28"/>
          <w:lang w:eastAsia="en-IN"/>
        </w:rPr>
        <w:t>(</w:t>
      </w:r>
      <w:proofErr w:type="gramEnd"/>
      <w:r w:rsidRPr="00323976">
        <w:rPr>
          <w:b/>
          <w:sz w:val="28"/>
          <w:szCs w:val="28"/>
          <w:lang w:eastAsia="en-IN"/>
        </w:rPr>
        <w:t>)); // empty label for spacing</w:t>
      </w:r>
    </w:p>
    <w:p w14:paraId="58829FD8"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263AFCCF"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bookButton</w:t>
      </w:r>
      <w:proofErr w:type="spellEnd"/>
      <w:r w:rsidRPr="00323976">
        <w:rPr>
          <w:b/>
          <w:sz w:val="28"/>
          <w:szCs w:val="28"/>
          <w:lang w:eastAsia="en-IN"/>
        </w:rPr>
        <w:t>);</w:t>
      </w:r>
    </w:p>
    <w:p w14:paraId="400154C9"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0E1E76B8"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proofErr w:type="gramStart"/>
      <w:r w:rsidRPr="00323976">
        <w:rPr>
          <w:b/>
          <w:sz w:val="28"/>
          <w:szCs w:val="28"/>
          <w:lang w:eastAsia="en-IN"/>
        </w:rPr>
        <w:t>frame.add</w:t>
      </w:r>
      <w:proofErr w:type="spellEnd"/>
      <w:r w:rsidRPr="00323976">
        <w:rPr>
          <w:b/>
          <w:sz w:val="28"/>
          <w:szCs w:val="28"/>
          <w:lang w:eastAsia="en-IN"/>
        </w:rPr>
        <w:t>(</w:t>
      </w:r>
      <w:proofErr w:type="gramEnd"/>
      <w:r w:rsidRPr="00323976">
        <w:rPr>
          <w:b/>
          <w:sz w:val="28"/>
          <w:szCs w:val="28"/>
          <w:lang w:eastAsia="en-IN"/>
        </w:rPr>
        <w:t xml:space="preserve">new </w:t>
      </w:r>
      <w:proofErr w:type="spellStart"/>
      <w:proofErr w:type="gramStart"/>
      <w:r w:rsidRPr="00323976">
        <w:rPr>
          <w:b/>
          <w:sz w:val="28"/>
          <w:szCs w:val="28"/>
          <w:lang w:eastAsia="en-IN"/>
        </w:rPr>
        <w:t>JLabel</w:t>
      </w:r>
      <w:proofErr w:type="spellEnd"/>
      <w:r w:rsidRPr="00323976">
        <w:rPr>
          <w:b/>
          <w:sz w:val="28"/>
          <w:szCs w:val="28"/>
          <w:lang w:eastAsia="en-IN"/>
        </w:rPr>
        <w:t>(</w:t>
      </w:r>
      <w:proofErr w:type="gramEnd"/>
      <w:r w:rsidRPr="00323976">
        <w:rPr>
          <w:b/>
          <w:sz w:val="28"/>
          <w:szCs w:val="28"/>
          <w:lang w:eastAsia="en-IN"/>
        </w:rPr>
        <w:t>text: "Booking Info:"));</w:t>
      </w:r>
    </w:p>
    <w:p w14:paraId="41BD2033"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0F891694"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frame.add</w:t>
      </w:r>
      <w:proofErr w:type="spellEnd"/>
      <w:r w:rsidRPr="00323976">
        <w:rPr>
          <w:b/>
          <w:sz w:val="28"/>
          <w:szCs w:val="28"/>
          <w:lang w:eastAsia="en-IN"/>
        </w:rPr>
        <w:t>(</w:t>
      </w:r>
      <w:proofErr w:type="spellStart"/>
      <w:r w:rsidRPr="00323976">
        <w:rPr>
          <w:b/>
          <w:sz w:val="28"/>
          <w:szCs w:val="28"/>
          <w:lang w:eastAsia="en-IN"/>
        </w:rPr>
        <w:t>resultArea</w:t>
      </w:r>
      <w:proofErr w:type="spellEnd"/>
      <w:r w:rsidRPr="00323976">
        <w:rPr>
          <w:b/>
          <w:sz w:val="28"/>
          <w:szCs w:val="28"/>
          <w:lang w:eastAsia="en-IN"/>
        </w:rPr>
        <w:t>);</w:t>
      </w:r>
    </w:p>
    <w:p w14:paraId="1933DB46"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756FC60C"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Add action listener to the button</w:t>
      </w:r>
    </w:p>
    <w:p w14:paraId="5C0DAE59"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3E66D11"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bookButton.addActionListener</w:t>
      </w:r>
      <w:proofErr w:type="spellEnd"/>
      <w:r w:rsidRPr="00323976">
        <w:rPr>
          <w:b/>
          <w:sz w:val="28"/>
          <w:szCs w:val="28"/>
          <w:lang w:eastAsia="en-IN"/>
        </w:rPr>
        <w:t xml:space="preserve">(new </w:t>
      </w:r>
      <w:proofErr w:type="gramStart"/>
      <w:r w:rsidRPr="00323976">
        <w:rPr>
          <w:b/>
          <w:sz w:val="28"/>
          <w:szCs w:val="28"/>
          <w:lang w:eastAsia="en-IN"/>
        </w:rPr>
        <w:t>ActionListener(</w:t>
      </w:r>
      <w:proofErr w:type="gramEnd"/>
      <w:r w:rsidRPr="00323976">
        <w:rPr>
          <w:b/>
          <w:sz w:val="28"/>
          <w:szCs w:val="28"/>
          <w:lang w:eastAsia="en-IN"/>
        </w:rPr>
        <w:t>) {</w:t>
      </w:r>
    </w:p>
    <w:p w14:paraId="09F2EBC3"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474B4F5D"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xml:space="preserve">public void </w:t>
      </w:r>
      <w:proofErr w:type="spellStart"/>
      <w:proofErr w:type="gramStart"/>
      <w:r w:rsidRPr="00323976">
        <w:rPr>
          <w:b/>
          <w:sz w:val="28"/>
          <w:szCs w:val="28"/>
          <w:lang w:eastAsia="en-IN"/>
        </w:rPr>
        <w:t>actionPerformed</w:t>
      </w:r>
      <w:proofErr w:type="spellEnd"/>
      <w:r w:rsidRPr="00323976">
        <w:rPr>
          <w:b/>
          <w:sz w:val="28"/>
          <w:szCs w:val="28"/>
          <w:lang w:eastAsia="en-IN"/>
        </w:rPr>
        <w:t>(</w:t>
      </w:r>
      <w:proofErr w:type="spellStart"/>
      <w:proofErr w:type="gramEnd"/>
      <w:r w:rsidRPr="00323976">
        <w:rPr>
          <w:b/>
          <w:sz w:val="28"/>
          <w:szCs w:val="28"/>
          <w:lang w:eastAsia="en-IN"/>
        </w:rPr>
        <w:t>ActionEvent</w:t>
      </w:r>
      <w:proofErr w:type="spellEnd"/>
      <w:r w:rsidRPr="00323976">
        <w:rPr>
          <w:b/>
          <w:sz w:val="28"/>
          <w:szCs w:val="28"/>
          <w:lang w:eastAsia="en-IN"/>
        </w:rPr>
        <w:t xml:space="preserve"> e) {</w:t>
      </w:r>
    </w:p>
    <w:p w14:paraId="2F306D1E"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6FD6D291"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xml:space="preserve">String name </w:t>
      </w:r>
      <w:proofErr w:type="spellStart"/>
      <w:r w:rsidRPr="00323976">
        <w:rPr>
          <w:b/>
          <w:sz w:val="28"/>
          <w:szCs w:val="28"/>
          <w:lang w:eastAsia="en-IN"/>
        </w:rPr>
        <w:t>nameField.getText</w:t>
      </w:r>
      <w:proofErr w:type="spellEnd"/>
      <w:r w:rsidRPr="00323976">
        <w:rPr>
          <w:b/>
          <w:sz w:val="28"/>
          <w:szCs w:val="28"/>
          <w:lang w:eastAsia="en-IN"/>
        </w:rPr>
        <w:t>();</w:t>
      </w:r>
    </w:p>
    <w:p w14:paraId="1F58E722"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30A7D0E7"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xml:space="preserve">String source </w:t>
      </w:r>
      <w:proofErr w:type="spellStart"/>
      <w:r w:rsidRPr="00323976">
        <w:rPr>
          <w:b/>
          <w:sz w:val="28"/>
          <w:szCs w:val="28"/>
          <w:lang w:eastAsia="en-IN"/>
        </w:rPr>
        <w:t>sourceField.getText</w:t>
      </w:r>
      <w:proofErr w:type="spellEnd"/>
      <w:r w:rsidRPr="00323976">
        <w:rPr>
          <w:b/>
          <w:sz w:val="28"/>
          <w:szCs w:val="28"/>
          <w:lang w:eastAsia="en-IN"/>
        </w:rPr>
        <w:t>();</w:t>
      </w:r>
    </w:p>
    <w:p w14:paraId="310607AF"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4F618F47"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xml:space="preserve">String destination </w:t>
      </w:r>
      <w:proofErr w:type="spellStart"/>
      <w:r w:rsidRPr="00323976">
        <w:rPr>
          <w:b/>
          <w:sz w:val="28"/>
          <w:szCs w:val="28"/>
          <w:lang w:eastAsia="en-IN"/>
        </w:rPr>
        <w:t>destinationField.getText</w:t>
      </w:r>
      <w:proofErr w:type="spellEnd"/>
      <w:r w:rsidRPr="00323976">
        <w:rPr>
          <w:b/>
          <w:sz w:val="28"/>
          <w:szCs w:val="28"/>
          <w:lang w:eastAsia="en-IN"/>
        </w:rPr>
        <w:t>();</w:t>
      </w:r>
    </w:p>
    <w:p w14:paraId="6CC2744D"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7AF4A22F"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xml:space="preserve">String date </w:t>
      </w:r>
      <w:proofErr w:type="spellStart"/>
      <w:r w:rsidRPr="00323976">
        <w:rPr>
          <w:b/>
          <w:sz w:val="28"/>
          <w:szCs w:val="28"/>
          <w:lang w:eastAsia="en-IN"/>
        </w:rPr>
        <w:t>dateField.getText</w:t>
      </w:r>
      <w:proofErr w:type="spellEnd"/>
      <w:r w:rsidRPr="00323976">
        <w:rPr>
          <w:b/>
          <w:sz w:val="28"/>
          <w:szCs w:val="28"/>
          <w:lang w:eastAsia="en-IN"/>
        </w:rPr>
        <w:t>();</w:t>
      </w:r>
    </w:p>
    <w:p w14:paraId="15FEDACA"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6D1C38A5"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if (</w:t>
      </w:r>
      <w:proofErr w:type="spellStart"/>
      <w:proofErr w:type="gramStart"/>
      <w:r w:rsidRPr="00323976">
        <w:rPr>
          <w:b/>
          <w:sz w:val="28"/>
          <w:szCs w:val="28"/>
          <w:lang w:eastAsia="en-IN"/>
        </w:rPr>
        <w:t>name.isEmpty</w:t>
      </w:r>
      <w:proofErr w:type="spellEnd"/>
      <w:proofErr w:type="gramEnd"/>
      <w:r w:rsidRPr="00323976">
        <w:rPr>
          <w:b/>
          <w:sz w:val="28"/>
          <w:szCs w:val="28"/>
          <w:lang w:eastAsia="en-IN"/>
        </w:rPr>
        <w:t xml:space="preserve">() || </w:t>
      </w:r>
      <w:proofErr w:type="spellStart"/>
      <w:proofErr w:type="gramStart"/>
      <w:r w:rsidRPr="00323976">
        <w:rPr>
          <w:b/>
          <w:sz w:val="28"/>
          <w:szCs w:val="28"/>
          <w:lang w:eastAsia="en-IN"/>
        </w:rPr>
        <w:t>source.isEmpty</w:t>
      </w:r>
      <w:proofErr w:type="spellEnd"/>
      <w:proofErr w:type="gramEnd"/>
      <w:r w:rsidRPr="00323976">
        <w:rPr>
          <w:b/>
          <w:sz w:val="28"/>
          <w:szCs w:val="28"/>
          <w:lang w:eastAsia="en-IN"/>
        </w:rPr>
        <w:t xml:space="preserve">() || </w:t>
      </w:r>
      <w:proofErr w:type="spellStart"/>
      <w:proofErr w:type="gramStart"/>
      <w:r w:rsidRPr="00323976">
        <w:rPr>
          <w:b/>
          <w:sz w:val="28"/>
          <w:szCs w:val="28"/>
          <w:lang w:eastAsia="en-IN"/>
        </w:rPr>
        <w:t>destination.isEmpty</w:t>
      </w:r>
      <w:proofErr w:type="spellEnd"/>
      <w:proofErr w:type="gramEnd"/>
      <w:r w:rsidRPr="00323976">
        <w:rPr>
          <w:b/>
          <w:sz w:val="28"/>
          <w:szCs w:val="28"/>
          <w:lang w:eastAsia="en-IN"/>
        </w:rPr>
        <w:t xml:space="preserve">() || </w:t>
      </w:r>
      <w:proofErr w:type="spellStart"/>
      <w:proofErr w:type="gramStart"/>
      <w:r w:rsidRPr="00323976">
        <w:rPr>
          <w:b/>
          <w:sz w:val="28"/>
          <w:szCs w:val="28"/>
          <w:lang w:eastAsia="en-IN"/>
        </w:rPr>
        <w:t>date.isEmpty</w:t>
      </w:r>
      <w:proofErr w:type="spellEnd"/>
      <w:proofErr w:type="gramEnd"/>
      <w:r w:rsidRPr="00323976">
        <w:rPr>
          <w:b/>
          <w:sz w:val="28"/>
          <w:szCs w:val="28"/>
          <w:lang w:eastAsia="en-IN"/>
        </w:rPr>
        <w:t>()) {</w:t>
      </w:r>
    </w:p>
    <w:p w14:paraId="6EB5F3CC"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5556BBA4"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JOptionPane.showMessageDialog</w:t>
      </w:r>
      <w:proofErr w:type="spellEnd"/>
      <w:r w:rsidRPr="00323976">
        <w:rPr>
          <w:b/>
          <w:sz w:val="28"/>
          <w:szCs w:val="28"/>
          <w:lang w:eastAsia="en-IN"/>
        </w:rPr>
        <w:t xml:space="preserve">(frame, message: "Please fill all fields!", title: "Error", </w:t>
      </w:r>
      <w:proofErr w:type="spellStart"/>
      <w:r w:rsidRPr="00323976">
        <w:rPr>
          <w:b/>
          <w:sz w:val="28"/>
          <w:szCs w:val="28"/>
          <w:lang w:eastAsia="en-IN"/>
        </w:rPr>
        <w:t>JOptionPane</w:t>
      </w:r>
      <w:proofErr w:type="spellEnd"/>
      <w:r w:rsidRPr="00323976">
        <w:rPr>
          <w:b/>
          <w:sz w:val="28"/>
          <w:szCs w:val="28"/>
          <w:lang w:eastAsia="en-IN"/>
        </w:rPr>
        <w:t>. ERROR_MESSAGE);</w:t>
      </w:r>
    </w:p>
    <w:p w14:paraId="7B695705"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33C4FDC"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 else {</w:t>
      </w:r>
    </w:p>
    <w:p w14:paraId="0BD053E9"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522FD2D5"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r w:rsidRPr="00323976">
        <w:rPr>
          <w:b/>
          <w:sz w:val="28"/>
          <w:szCs w:val="28"/>
          <w:lang w:eastAsia="en-IN"/>
        </w:rPr>
        <w:t>resultArea.setText</w:t>
      </w:r>
      <w:proofErr w:type="spellEnd"/>
      <w:r w:rsidRPr="00323976">
        <w:rPr>
          <w:b/>
          <w:sz w:val="28"/>
          <w:szCs w:val="28"/>
          <w:lang w:eastAsia="en-IN"/>
        </w:rPr>
        <w:t xml:space="preserve">("Ticket </w:t>
      </w:r>
      <w:proofErr w:type="gramStart"/>
      <w:r w:rsidRPr="00323976">
        <w:rPr>
          <w:b/>
          <w:sz w:val="28"/>
          <w:szCs w:val="28"/>
          <w:lang w:eastAsia="en-IN"/>
        </w:rPr>
        <w:t>Booked!\n\n</w:t>
      </w:r>
      <w:proofErr w:type="gramEnd"/>
      <w:r w:rsidRPr="00323976">
        <w:rPr>
          <w:b/>
          <w:sz w:val="28"/>
          <w:szCs w:val="28"/>
          <w:lang w:eastAsia="en-IN"/>
        </w:rPr>
        <w:t>" +</w:t>
      </w:r>
    </w:p>
    <w:p w14:paraId="0FB81045"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2354E735"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"Name:" + name + "\n" +</w:t>
      </w:r>
    </w:p>
    <w:p w14:paraId="0B36A251"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49FDAA88"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"From: " + source + "\n" +</w:t>
      </w:r>
    </w:p>
    <w:p w14:paraId="23840A96"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B96D48B"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"To:" destination + "\n" +</w:t>
      </w:r>
    </w:p>
    <w:p w14:paraId="046486E1"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F9729ED"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"Date:" + date);</w:t>
      </w:r>
    </w:p>
    <w:p w14:paraId="053027D1"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5DC160BD" w14:textId="237431AD" w:rsid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w:t>
      </w:r>
    </w:p>
    <w:p w14:paraId="6759D862" w14:textId="77777777" w:rsidR="00323976" w:rsidRDefault="00323976" w:rsidP="00323976">
      <w:pPr>
        <w:autoSpaceDE/>
        <w:autoSpaceDN/>
        <w:spacing w:before="71" w:line="360" w:lineRule="auto"/>
        <w:ind w:right="108" w:firstLineChars="200" w:firstLine="562"/>
        <w:rPr>
          <w:b/>
          <w:sz w:val="28"/>
          <w:szCs w:val="28"/>
          <w:lang w:eastAsia="en-IN"/>
        </w:rPr>
      </w:pPr>
    </w:p>
    <w:p w14:paraId="793BFB9B"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w:t>
      </w:r>
    </w:p>
    <w:p w14:paraId="0D305270"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11D7402C" w14:textId="77777777" w:rsidR="00323976" w:rsidRP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lastRenderedPageBreak/>
        <w:t>// Show the frame</w:t>
      </w:r>
    </w:p>
    <w:p w14:paraId="09C59548"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7BFC8E98" w14:textId="77777777" w:rsidR="00323976" w:rsidRPr="00323976" w:rsidRDefault="00323976" w:rsidP="00323976">
      <w:pPr>
        <w:autoSpaceDE/>
        <w:autoSpaceDN/>
        <w:spacing w:before="71" w:line="360" w:lineRule="auto"/>
        <w:ind w:right="108" w:firstLineChars="200" w:firstLine="562"/>
        <w:rPr>
          <w:b/>
          <w:sz w:val="28"/>
          <w:szCs w:val="28"/>
          <w:lang w:eastAsia="en-IN"/>
        </w:rPr>
      </w:pPr>
      <w:proofErr w:type="spellStart"/>
      <w:proofErr w:type="gramStart"/>
      <w:r w:rsidRPr="00323976">
        <w:rPr>
          <w:b/>
          <w:sz w:val="28"/>
          <w:szCs w:val="28"/>
          <w:lang w:eastAsia="en-IN"/>
        </w:rPr>
        <w:t>frame.setVisible</w:t>
      </w:r>
      <w:proofErr w:type="spellEnd"/>
      <w:proofErr w:type="gramEnd"/>
      <w:r w:rsidRPr="00323976">
        <w:rPr>
          <w:b/>
          <w:sz w:val="28"/>
          <w:szCs w:val="28"/>
          <w:lang w:eastAsia="en-IN"/>
        </w:rPr>
        <w:t>(true);</w:t>
      </w:r>
    </w:p>
    <w:p w14:paraId="22F75A34" w14:textId="77777777" w:rsidR="00323976" w:rsidRPr="00323976" w:rsidRDefault="00323976" w:rsidP="00323976">
      <w:pPr>
        <w:autoSpaceDE/>
        <w:autoSpaceDN/>
        <w:spacing w:before="71" w:line="360" w:lineRule="auto"/>
        <w:ind w:right="108" w:firstLineChars="200" w:firstLine="562"/>
        <w:rPr>
          <w:b/>
          <w:sz w:val="28"/>
          <w:szCs w:val="28"/>
          <w:lang w:eastAsia="en-IN"/>
        </w:rPr>
      </w:pPr>
    </w:p>
    <w:p w14:paraId="2DC76E98" w14:textId="064C2F79" w:rsidR="00323976" w:rsidRDefault="00323976" w:rsidP="00323976">
      <w:pPr>
        <w:autoSpaceDE/>
        <w:autoSpaceDN/>
        <w:spacing w:before="71" w:line="360" w:lineRule="auto"/>
        <w:ind w:right="108" w:firstLineChars="200" w:firstLine="562"/>
        <w:rPr>
          <w:b/>
          <w:sz w:val="28"/>
          <w:szCs w:val="28"/>
          <w:lang w:eastAsia="en-IN"/>
        </w:rPr>
      </w:pPr>
      <w:r w:rsidRPr="00323976">
        <w:rPr>
          <w:b/>
          <w:sz w:val="28"/>
          <w:szCs w:val="28"/>
          <w:lang w:eastAsia="en-IN"/>
        </w:rPr>
        <w:t>}</w:t>
      </w:r>
    </w:p>
    <w:p w14:paraId="249C685A" w14:textId="77777777" w:rsidR="00843B52" w:rsidRDefault="00843B52">
      <w:pPr>
        <w:autoSpaceDE/>
        <w:autoSpaceDN/>
        <w:spacing w:before="71" w:line="360" w:lineRule="auto"/>
        <w:ind w:right="108"/>
        <w:jc w:val="center"/>
        <w:rPr>
          <w:b/>
          <w:sz w:val="28"/>
          <w:szCs w:val="28"/>
          <w:lang w:eastAsia="en-IN"/>
        </w:rPr>
      </w:pPr>
    </w:p>
    <w:p w14:paraId="1F5BF9AC" w14:textId="77777777" w:rsidR="00843B52" w:rsidRDefault="00843B52">
      <w:pPr>
        <w:autoSpaceDE/>
        <w:autoSpaceDN/>
        <w:spacing w:before="71" w:line="360" w:lineRule="auto"/>
        <w:ind w:right="108"/>
        <w:jc w:val="center"/>
        <w:rPr>
          <w:b/>
          <w:sz w:val="28"/>
          <w:szCs w:val="28"/>
          <w:lang w:eastAsia="en-IN"/>
        </w:rPr>
      </w:pPr>
    </w:p>
    <w:p w14:paraId="2685FF12" w14:textId="77777777" w:rsidR="00843B52" w:rsidRDefault="00843B52">
      <w:pPr>
        <w:autoSpaceDE/>
        <w:autoSpaceDN/>
        <w:spacing w:before="71" w:line="360" w:lineRule="auto"/>
        <w:ind w:right="108"/>
        <w:rPr>
          <w:b/>
          <w:sz w:val="28"/>
          <w:szCs w:val="28"/>
          <w:lang w:eastAsia="en-IN"/>
        </w:rPr>
      </w:pPr>
    </w:p>
    <w:p w14:paraId="7D97293B" w14:textId="77777777" w:rsidR="00843B52" w:rsidRDefault="00843B52">
      <w:pPr>
        <w:autoSpaceDE/>
        <w:autoSpaceDN/>
        <w:spacing w:before="71" w:line="360" w:lineRule="auto"/>
        <w:ind w:right="108"/>
        <w:rPr>
          <w:b/>
          <w:sz w:val="28"/>
          <w:szCs w:val="28"/>
          <w:lang w:eastAsia="en-IN"/>
        </w:rPr>
      </w:pPr>
    </w:p>
    <w:p w14:paraId="2B15B884" w14:textId="77777777" w:rsidR="00843B52" w:rsidRDefault="00843B52">
      <w:pPr>
        <w:autoSpaceDE/>
        <w:autoSpaceDN/>
        <w:spacing w:before="71" w:line="360" w:lineRule="auto"/>
        <w:ind w:right="108"/>
        <w:jc w:val="center"/>
        <w:rPr>
          <w:rFonts w:eastAsia="Arial"/>
          <w:b/>
          <w:bCs/>
          <w:sz w:val="28"/>
          <w:szCs w:val="28"/>
          <w:lang w:eastAsia="en-IN"/>
        </w:rPr>
      </w:pPr>
    </w:p>
    <w:p w14:paraId="7B5471FF" w14:textId="77777777" w:rsidR="00843B52" w:rsidRDefault="00843B52">
      <w:pPr>
        <w:autoSpaceDE/>
        <w:autoSpaceDN/>
        <w:spacing w:before="71" w:line="360" w:lineRule="auto"/>
        <w:ind w:right="108"/>
        <w:jc w:val="center"/>
        <w:rPr>
          <w:rFonts w:eastAsia="Arial"/>
          <w:b/>
          <w:bCs/>
          <w:sz w:val="28"/>
          <w:szCs w:val="28"/>
          <w:lang w:eastAsia="en-IN"/>
        </w:rPr>
      </w:pPr>
    </w:p>
    <w:p w14:paraId="71A63FDD" w14:textId="77777777" w:rsidR="00843B52" w:rsidRDefault="00843B52">
      <w:pPr>
        <w:autoSpaceDE/>
        <w:autoSpaceDN/>
        <w:spacing w:before="71" w:line="360" w:lineRule="auto"/>
        <w:ind w:right="108"/>
        <w:jc w:val="center"/>
        <w:rPr>
          <w:rFonts w:eastAsia="Arial"/>
          <w:b/>
          <w:bCs/>
          <w:sz w:val="28"/>
          <w:szCs w:val="28"/>
          <w:lang w:eastAsia="en-IN"/>
        </w:rPr>
      </w:pPr>
    </w:p>
    <w:p w14:paraId="11ED07C9" w14:textId="77777777" w:rsidR="00843B52" w:rsidRDefault="00843B52">
      <w:pPr>
        <w:autoSpaceDE/>
        <w:autoSpaceDN/>
        <w:spacing w:before="71" w:line="360" w:lineRule="auto"/>
        <w:ind w:right="108"/>
        <w:jc w:val="center"/>
        <w:rPr>
          <w:rFonts w:eastAsia="Arial"/>
          <w:b/>
          <w:bCs/>
          <w:sz w:val="28"/>
          <w:szCs w:val="28"/>
          <w:lang w:eastAsia="en-IN"/>
        </w:rPr>
      </w:pPr>
    </w:p>
    <w:p w14:paraId="4D505F4B" w14:textId="2A5BCC59" w:rsidR="00843B52" w:rsidRDefault="00BF36F6">
      <w:pPr>
        <w:autoSpaceDE/>
        <w:autoSpaceDN/>
        <w:spacing w:before="71" w:line="360" w:lineRule="auto"/>
        <w:ind w:right="108"/>
        <w:jc w:val="center"/>
        <w:rPr>
          <w:rFonts w:eastAsia="Arial"/>
          <w:b/>
          <w:bCs/>
          <w:sz w:val="28"/>
          <w:szCs w:val="28"/>
          <w:lang w:eastAsia="en-IN"/>
        </w:rPr>
      </w:pPr>
      <w:r>
        <w:rPr>
          <w:noProof/>
          <w:lang w:val="en-IN" w:eastAsia="en-IN"/>
        </w:rPr>
        <w:t xml:space="preserve">  </w:t>
      </w:r>
    </w:p>
    <w:p w14:paraId="1F649FB5" w14:textId="77777777" w:rsidR="00843B52" w:rsidRDefault="00843B52">
      <w:pPr>
        <w:autoSpaceDE/>
        <w:autoSpaceDN/>
        <w:spacing w:before="71" w:line="360" w:lineRule="auto"/>
        <w:ind w:right="108"/>
        <w:jc w:val="center"/>
        <w:rPr>
          <w:rFonts w:eastAsia="Arial"/>
          <w:b/>
          <w:bCs/>
          <w:sz w:val="28"/>
          <w:szCs w:val="28"/>
          <w:lang w:eastAsia="en-IN"/>
        </w:rPr>
      </w:pPr>
    </w:p>
    <w:p w14:paraId="724FA5F6" w14:textId="7A082BEA" w:rsidR="00843B52" w:rsidRDefault="00BF36F6" w:rsidP="00BF36F6">
      <w:pPr>
        <w:tabs>
          <w:tab w:val="left" w:pos="6675"/>
        </w:tabs>
        <w:autoSpaceDE/>
        <w:autoSpaceDN/>
        <w:spacing w:before="71" w:line="360" w:lineRule="auto"/>
        <w:ind w:right="108"/>
        <w:rPr>
          <w:rFonts w:eastAsia="Arial"/>
          <w:b/>
          <w:bCs/>
          <w:sz w:val="28"/>
          <w:szCs w:val="28"/>
          <w:lang w:eastAsia="en-IN"/>
        </w:rPr>
      </w:pPr>
      <w:r>
        <w:rPr>
          <w:rFonts w:eastAsia="Arial"/>
          <w:b/>
          <w:bCs/>
          <w:sz w:val="28"/>
          <w:szCs w:val="28"/>
          <w:lang w:eastAsia="en-IN"/>
        </w:rPr>
        <w:tab/>
      </w:r>
    </w:p>
    <w:p w14:paraId="749ECBF2" w14:textId="77777777" w:rsidR="00843B52" w:rsidRDefault="00843B52">
      <w:pPr>
        <w:autoSpaceDE/>
        <w:autoSpaceDN/>
        <w:spacing w:before="71" w:line="360" w:lineRule="auto"/>
        <w:ind w:right="108"/>
        <w:jc w:val="center"/>
        <w:rPr>
          <w:rFonts w:eastAsia="Arial"/>
          <w:b/>
          <w:bCs/>
          <w:sz w:val="28"/>
          <w:szCs w:val="28"/>
          <w:lang w:eastAsia="en-IN"/>
        </w:rPr>
      </w:pPr>
    </w:p>
    <w:p w14:paraId="0B02ED3E" w14:textId="77777777" w:rsidR="00843B52" w:rsidRDefault="00843B52">
      <w:pPr>
        <w:autoSpaceDE/>
        <w:autoSpaceDN/>
        <w:spacing w:before="71" w:line="360" w:lineRule="auto"/>
        <w:ind w:right="108"/>
        <w:jc w:val="center"/>
        <w:rPr>
          <w:rFonts w:eastAsia="Arial"/>
          <w:b/>
          <w:bCs/>
          <w:sz w:val="28"/>
          <w:szCs w:val="28"/>
          <w:lang w:eastAsia="en-IN"/>
        </w:rPr>
      </w:pPr>
    </w:p>
    <w:p w14:paraId="0A540D69" w14:textId="77777777" w:rsidR="00843B52" w:rsidRDefault="00843B52">
      <w:pPr>
        <w:autoSpaceDE/>
        <w:autoSpaceDN/>
        <w:spacing w:before="71" w:line="360" w:lineRule="auto"/>
        <w:ind w:right="108"/>
        <w:jc w:val="center"/>
        <w:rPr>
          <w:rFonts w:eastAsia="Arial"/>
          <w:b/>
          <w:bCs/>
          <w:sz w:val="28"/>
          <w:szCs w:val="28"/>
          <w:lang w:eastAsia="en-IN"/>
        </w:rPr>
      </w:pPr>
    </w:p>
    <w:p w14:paraId="55933D39" w14:textId="77777777" w:rsidR="00843B52" w:rsidRDefault="00843B52">
      <w:pPr>
        <w:autoSpaceDE/>
        <w:autoSpaceDN/>
        <w:spacing w:before="71" w:line="360" w:lineRule="auto"/>
        <w:ind w:right="108"/>
        <w:jc w:val="center"/>
        <w:rPr>
          <w:rFonts w:eastAsia="Arial"/>
          <w:b/>
          <w:bCs/>
          <w:sz w:val="28"/>
          <w:szCs w:val="28"/>
          <w:lang w:eastAsia="en-IN"/>
        </w:rPr>
      </w:pPr>
    </w:p>
    <w:p w14:paraId="0CA0A9DF" w14:textId="77777777" w:rsidR="00843B52" w:rsidRDefault="00843B52">
      <w:pPr>
        <w:autoSpaceDE/>
        <w:autoSpaceDN/>
        <w:spacing w:before="71" w:line="360" w:lineRule="auto"/>
        <w:ind w:right="108"/>
        <w:jc w:val="center"/>
        <w:rPr>
          <w:rFonts w:eastAsia="Arial"/>
          <w:b/>
          <w:bCs/>
          <w:sz w:val="28"/>
          <w:szCs w:val="28"/>
          <w:lang w:eastAsia="en-IN"/>
        </w:rPr>
      </w:pPr>
    </w:p>
    <w:p w14:paraId="0AA194A6" w14:textId="77777777" w:rsidR="00843B52" w:rsidRDefault="00843B52">
      <w:pPr>
        <w:autoSpaceDE/>
        <w:autoSpaceDN/>
        <w:spacing w:before="71" w:line="360" w:lineRule="auto"/>
        <w:ind w:right="108"/>
        <w:jc w:val="center"/>
        <w:rPr>
          <w:rFonts w:eastAsia="Arial"/>
          <w:b/>
          <w:bCs/>
          <w:sz w:val="28"/>
          <w:szCs w:val="28"/>
          <w:lang w:eastAsia="en-IN"/>
        </w:rPr>
      </w:pPr>
    </w:p>
    <w:p w14:paraId="1E1E59FE" w14:textId="05DD6715" w:rsidR="00843B52" w:rsidRDefault="00BF36F6">
      <w:pPr>
        <w:autoSpaceDE/>
        <w:autoSpaceDN/>
        <w:spacing w:before="71" w:line="360" w:lineRule="auto"/>
        <w:ind w:right="108"/>
        <w:jc w:val="center"/>
        <w:rPr>
          <w:rFonts w:eastAsia="Arial"/>
          <w:b/>
          <w:bCs/>
          <w:sz w:val="28"/>
          <w:szCs w:val="28"/>
          <w:lang w:eastAsia="en-IN"/>
        </w:rPr>
      </w:pPr>
      <w:r>
        <w:rPr>
          <w:rFonts w:eastAsia="Arial"/>
          <w:b/>
          <w:bCs/>
          <w:sz w:val="28"/>
          <w:szCs w:val="28"/>
          <w:lang w:eastAsia="en-IN"/>
        </w:rPr>
        <w:t xml:space="preserve"> </w:t>
      </w:r>
    </w:p>
    <w:p w14:paraId="0D6F2916" w14:textId="77777777" w:rsidR="00843B52" w:rsidRDefault="00843B52">
      <w:pPr>
        <w:autoSpaceDE/>
        <w:autoSpaceDN/>
        <w:spacing w:before="71" w:line="360" w:lineRule="auto"/>
        <w:ind w:right="108"/>
        <w:jc w:val="center"/>
        <w:rPr>
          <w:rFonts w:eastAsia="Arial"/>
          <w:b/>
          <w:bCs/>
          <w:sz w:val="28"/>
          <w:szCs w:val="28"/>
          <w:lang w:eastAsia="en-IN"/>
        </w:rPr>
      </w:pPr>
    </w:p>
    <w:p w14:paraId="7C87F33A" w14:textId="77777777" w:rsidR="00843B52" w:rsidRDefault="00843B52">
      <w:pPr>
        <w:autoSpaceDE/>
        <w:autoSpaceDN/>
        <w:spacing w:before="71" w:line="360" w:lineRule="auto"/>
        <w:ind w:right="108"/>
        <w:jc w:val="center"/>
        <w:rPr>
          <w:rFonts w:eastAsia="Arial"/>
          <w:b/>
          <w:bCs/>
          <w:sz w:val="28"/>
          <w:szCs w:val="28"/>
          <w:lang w:eastAsia="en-IN"/>
        </w:rPr>
      </w:pPr>
    </w:p>
    <w:p w14:paraId="068AE7CB" w14:textId="77777777" w:rsidR="00843B52" w:rsidRDefault="00843B52">
      <w:pPr>
        <w:autoSpaceDE/>
        <w:autoSpaceDN/>
        <w:spacing w:before="71" w:line="360" w:lineRule="auto"/>
        <w:ind w:right="108"/>
        <w:jc w:val="center"/>
        <w:rPr>
          <w:rFonts w:eastAsia="Arial"/>
          <w:b/>
          <w:bCs/>
          <w:sz w:val="28"/>
          <w:szCs w:val="28"/>
          <w:lang w:eastAsia="en-IN"/>
        </w:rPr>
      </w:pPr>
    </w:p>
    <w:p w14:paraId="19EB03A1" w14:textId="31C4ECCE" w:rsidR="00843B52" w:rsidRDefault="00843B52">
      <w:pPr>
        <w:autoSpaceDE/>
        <w:autoSpaceDN/>
        <w:spacing w:before="71" w:line="360" w:lineRule="auto"/>
        <w:ind w:right="108"/>
        <w:jc w:val="center"/>
        <w:rPr>
          <w:rFonts w:eastAsia="Arial"/>
          <w:b/>
          <w:bCs/>
          <w:sz w:val="28"/>
          <w:szCs w:val="28"/>
          <w:lang w:eastAsia="en-IN"/>
        </w:rPr>
      </w:pPr>
    </w:p>
    <w:p w14:paraId="34D13E06" w14:textId="359410DE" w:rsidR="00661DED" w:rsidRDefault="002E40CE" w:rsidP="00661DED">
      <w:pPr>
        <w:autoSpaceDE/>
        <w:autoSpaceDN/>
        <w:spacing w:before="71" w:line="360" w:lineRule="auto"/>
        <w:ind w:right="108"/>
        <w:rPr>
          <w:b/>
          <w:sz w:val="28"/>
          <w:szCs w:val="28"/>
          <w:lang w:eastAsia="en-IN"/>
        </w:rPr>
      </w:pPr>
      <w:r>
        <w:rPr>
          <w:noProof/>
          <w:lang w:val="en-IN" w:eastAsia="en-IN"/>
        </w:rPr>
        <w:drawing>
          <wp:anchor distT="0" distB="0" distL="114300" distR="114300" simplePos="0" relativeHeight="251660800" behindDoc="1" locked="0" layoutInCell="1" allowOverlap="1" wp14:anchorId="2231E33F" wp14:editId="6EE7AC25">
            <wp:simplePos x="0" y="0"/>
            <wp:positionH relativeFrom="column">
              <wp:posOffset>957580</wp:posOffset>
            </wp:positionH>
            <wp:positionV relativeFrom="paragraph">
              <wp:posOffset>345440</wp:posOffset>
            </wp:positionV>
            <wp:extent cx="3742690" cy="3742690"/>
            <wp:effectExtent l="0" t="0" r="6350" b="6350"/>
            <wp:wrapNone/>
            <wp:docPr id="1047" name="Image1"/>
            <wp:cNvGraphicFramePr/>
            <a:graphic xmlns:a="http://schemas.openxmlformats.org/drawingml/2006/main">
              <a:graphicData uri="http://schemas.openxmlformats.org/drawingml/2006/picture">
                <pic:pic xmlns:pic="http://schemas.openxmlformats.org/drawingml/2006/picture">
                  <pic:nvPicPr>
                    <pic:cNvPr id="1047" name="Image1"/>
                    <pic:cNvPicPr/>
                  </pic:nvPicPr>
                  <pic:blipFill>
                    <a:blip r:embed="rId15" cstate="print"/>
                    <a:srcRect/>
                    <a:stretch>
                      <a:fillRect/>
                    </a:stretch>
                  </pic:blipFill>
                  <pic:spPr>
                    <a:xfrm>
                      <a:off x="0" y="0"/>
                      <a:ext cx="3742796" cy="3742796"/>
                    </a:xfrm>
                    <a:prstGeom prst="rect">
                      <a:avLst/>
                    </a:prstGeom>
                  </pic:spPr>
                </pic:pic>
              </a:graphicData>
            </a:graphic>
          </wp:anchor>
        </w:drawing>
      </w:r>
      <w:r w:rsidR="00661DED">
        <w:rPr>
          <w:rFonts w:eastAsia="Arial"/>
          <w:b/>
          <w:bCs/>
          <w:sz w:val="28"/>
          <w:szCs w:val="28"/>
          <w:lang w:eastAsia="en-IN"/>
        </w:rPr>
        <w:t xml:space="preserve">                                                  </w:t>
      </w:r>
      <w:r w:rsidR="00661DED">
        <w:rPr>
          <w:b/>
          <w:sz w:val="28"/>
          <w:szCs w:val="28"/>
          <w:lang w:eastAsia="en-IN"/>
        </w:rPr>
        <w:t xml:space="preserve"> </w:t>
      </w:r>
      <w:proofErr w:type="gramStart"/>
      <w:r w:rsidR="00661DED">
        <w:rPr>
          <w:b/>
          <w:sz w:val="28"/>
          <w:szCs w:val="28"/>
          <w:lang w:eastAsia="en-IN"/>
        </w:rPr>
        <w:t xml:space="preserve">APPENDIX </w:t>
      </w:r>
      <w:r w:rsidR="00661DED">
        <w:rPr>
          <w:b/>
          <w:sz w:val="28"/>
          <w:szCs w:val="28"/>
          <w:lang w:eastAsia="en-IN"/>
        </w:rPr>
        <w:t xml:space="preserve"> B</w:t>
      </w:r>
      <w:proofErr w:type="gramEnd"/>
    </w:p>
    <w:p w14:paraId="0B3E4241" w14:textId="5A454784" w:rsidR="00843B52" w:rsidRDefault="00843B52" w:rsidP="00661DED">
      <w:pPr>
        <w:autoSpaceDE/>
        <w:autoSpaceDN/>
        <w:spacing w:before="71" w:line="360" w:lineRule="auto"/>
        <w:ind w:right="108"/>
        <w:rPr>
          <w:rFonts w:eastAsia="Arial"/>
          <w:b/>
          <w:bCs/>
          <w:sz w:val="28"/>
          <w:szCs w:val="28"/>
          <w:lang w:eastAsia="en-IN"/>
        </w:rPr>
      </w:pPr>
    </w:p>
    <w:p w14:paraId="6E8064DE" w14:textId="77777777" w:rsidR="00843B52" w:rsidRDefault="00843B52">
      <w:pPr>
        <w:autoSpaceDE/>
        <w:autoSpaceDN/>
        <w:spacing w:before="71" w:line="360" w:lineRule="auto"/>
        <w:ind w:right="108"/>
        <w:jc w:val="center"/>
        <w:rPr>
          <w:rFonts w:eastAsia="Arial"/>
          <w:b/>
          <w:bCs/>
          <w:sz w:val="28"/>
          <w:szCs w:val="28"/>
          <w:lang w:eastAsia="en-IN"/>
        </w:rPr>
      </w:pPr>
    </w:p>
    <w:p w14:paraId="4EAA8DC3" w14:textId="77777777" w:rsidR="00843B52" w:rsidRDefault="002E40CE">
      <w:pPr>
        <w:autoSpaceDE/>
        <w:autoSpaceDN/>
        <w:spacing w:before="71" w:line="360" w:lineRule="auto"/>
        <w:ind w:right="108"/>
        <w:rPr>
          <w:rFonts w:eastAsia="Arial"/>
          <w:b/>
          <w:bCs/>
          <w:sz w:val="28"/>
          <w:szCs w:val="28"/>
          <w:lang w:eastAsia="en-IN"/>
        </w:rPr>
      </w:pPr>
      <w:r>
        <w:rPr>
          <w:rFonts w:eastAsia="Arial"/>
          <w:b/>
          <w:bCs/>
          <w:sz w:val="28"/>
          <w:szCs w:val="28"/>
          <w:lang w:eastAsia="en-IN"/>
        </w:rPr>
        <w:t xml:space="preserve">                                                                                                                                                  </w:t>
      </w:r>
    </w:p>
    <w:p w14:paraId="000D4816" w14:textId="77777777" w:rsidR="00843B52" w:rsidRDefault="00843B52">
      <w:pPr>
        <w:autoSpaceDE/>
        <w:autoSpaceDN/>
        <w:spacing w:before="71" w:line="360" w:lineRule="auto"/>
        <w:ind w:right="108"/>
        <w:rPr>
          <w:rFonts w:eastAsia="Arial"/>
          <w:b/>
          <w:bCs/>
          <w:sz w:val="28"/>
          <w:szCs w:val="28"/>
          <w:lang w:eastAsia="en-IN"/>
        </w:rPr>
      </w:pPr>
    </w:p>
    <w:p w14:paraId="18932A18" w14:textId="77777777" w:rsidR="00843B52" w:rsidRDefault="00843B52">
      <w:pPr>
        <w:autoSpaceDE/>
        <w:autoSpaceDN/>
        <w:spacing w:before="71" w:line="360" w:lineRule="auto"/>
        <w:ind w:right="108"/>
        <w:rPr>
          <w:rFonts w:eastAsia="Arial"/>
          <w:b/>
          <w:bCs/>
          <w:sz w:val="28"/>
          <w:szCs w:val="28"/>
          <w:lang w:eastAsia="en-IN"/>
        </w:rPr>
      </w:pPr>
    </w:p>
    <w:p w14:paraId="60C293BD" w14:textId="77777777" w:rsidR="00843B52" w:rsidRDefault="00843B52">
      <w:pPr>
        <w:autoSpaceDE/>
        <w:autoSpaceDN/>
        <w:spacing w:before="71" w:line="360" w:lineRule="auto"/>
        <w:ind w:right="108"/>
        <w:rPr>
          <w:rFonts w:eastAsia="Arial"/>
          <w:b/>
          <w:bCs/>
          <w:sz w:val="28"/>
          <w:szCs w:val="28"/>
          <w:lang w:eastAsia="en-IN"/>
        </w:rPr>
      </w:pPr>
    </w:p>
    <w:p w14:paraId="23AAA9EC" w14:textId="77777777" w:rsidR="00843B52" w:rsidRDefault="00843B52">
      <w:pPr>
        <w:autoSpaceDE/>
        <w:autoSpaceDN/>
        <w:spacing w:before="71" w:line="360" w:lineRule="auto"/>
        <w:ind w:right="108"/>
        <w:rPr>
          <w:rFonts w:eastAsia="Arial"/>
          <w:b/>
          <w:bCs/>
          <w:sz w:val="28"/>
          <w:szCs w:val="28"/>
          <w:lang w:eastAsia="en-IN"/>
        </w:rPr>
      </w:pPr>
    </w:p>
    <w:p w14:paraId="65459873" w14:textId="77777777" w:rsidR="00843B52" w:rsidRDefault="00843B52">
      <w:pPr>
        <w:autoSpaceDE/>
        <w:autoSpaceDN/>
        <w:spacing w:before="71" w:line="360" w:lineRule="auto"/>
        <w:ind w:right="108"/>
        <w:rPr>
          <w:rFonts w:eastAsia="Arial"/>
          <w:b/>
          <w:bCs/>
          <w:sz w:val="28"/>
          <w:szCs w:val="28"/>
          <w:lang w:eastAsia="en-IN"/>
        </w:rPr>
      </w:pPr>
    </w:p>
    <w:p w14:paraId="39F66C30" w14:textId="77777777" w:rsidR="00843B52" w:rsidRDefault="00843B52">
      <w:pPr>
        <w:autoSpaceDE/>
        <w:autoSpaceDN/>
        <w:spacing w:before="71" w:line="360" w:lineRule="auto"/>
        <w:ind w:right="108"/>
        <w:rPr>
          <w:rFonts w:eastAsia="Arial"/>
          <w:b/>
          <w:bCs/>
          <w:sz w:val="28"/>
          <w:szCs w:val="28"/>
          <w:lang w:eastAsia="en-IN"/>
        </w:rPr>
      </w:pPr>
    </w:p>
    <w:p w14:paraId="3DA1434E" w14:textId="77777777" w:rsidR="00843B52" w:rsidRDefault="00843B52">
      <w:pPr>
        <w:autoSpaceDE/>
        <w:autoSpaceDN/>
        <w:spacing w:before="71" w:line="360" w:lineRule="auto"/>
        <w:ind w:right="108"/>
        <w:rPr>
          <w:rFonts w:eastAsia="Arial"/>
          <w:b/>
          <w:bCs/>
          <w:sz w:val="28"/>
          <w:szCs w:val="28"/>
          <w:lang w:eastAsia="en-IN"/>
        </w:rPr>
      </w:pPr>
    </w:p>
    <w:p w14:paraId="6E9FE751" w14:textId="77777777" w:rsidR="00843B52" w:rsidRDefault="00843B52">
      <w:pPr>
        <w:autoSpaceDE/>
        <w:autoSpaceDN/>
        <w:spacing w:before="71" w:line="360" w:lineRule="auto"/>
        <w:ind w:right="108"/>
        <w:rPr>
          <w:rFonts w:eastAsia="Arial"/>
          <w:b/>
          <w:bCs/>
          <w:sz w:val="28"/>
          <w:szCs w:val="28"/>
          <w:lang w:eastAsia="en-IN"/>
        </w:rPr>
      </w:pPr>
    </w:p>
    <w:p w14:paraId="077A026B" w14:textId="77777777" w:rsidR="00843B52" w:rsidRDefault="00843B52">
      <w:pPr>
        <w:autoSpaceDE/>
        <w:autoSpaceDN/>
        <w:spacing w:before="71" w:line="360" w:lineRule="auto"/>
        <w:ind w:right="108"/>
        <w:rPr>
          <w:rFonts w:eastAsia="Arial"/>
          <w:b/>
          <w:bCs/>
          <w:sz w:val="28"/>
          <w:szCs w:val="28"/>
          <w:lang w:eastAsia="en-IN"/>
        </w:rPr>
      </w:pPr>
    </w:p>
    <w:p w14:paraId="6EBB7D3D" w14:textId="77777777" w:rsidR="00843B52" w:rsidRDefault="00843B52">
      <w:pPr>
        <w:autoSpaceDE/>
        <w:autoSpaceDN/>
        <w:spacing w:before="71" w:line="360" w:lineRule="auto"/>
        <w:ind w:right="108"/>
        <w:rPr>
          <w:rFonts w:eastAsia="Arial"/>
          <w:b/>
          <w:bCs/>
          <w:sz w:val="28"/>
          <w:szCs w:val="28"/>
          <w:lang w:eastAsia="en-IN"/>
        </w:rPr>
      </w:pPr>
    </w:p>
    <w:p w14:paraId="29C07A1C" w14:textId="77777777" w:rsidR="00843B52" w:rsidRDefault="00843B52">
      <w:pPr>
        <w:autoSpaceDE/>
        <w:autoSpaceDN/>
        <w:spacing w:before="71" w:line="360" w:lineRule="auto"/>
        <w:ind w:right="108"/>
        <w:rPr>
          <w:rFonts w:eastAsia="Arial"/>
          <w:b/>
          <w:bCs/>
          <w:sz w:val="28"/>
          <w:szCs w:val="28"/>
          <w:lang w:eastAsia="en-IN"/>
        </w:rPr>
      </w:pPr>
    </w:p>
    <w:p w14:paraId="58193BD8" w14:textId="77777777" w:rsidR="00843B52" w:rsidRDefault="00843B52">
      <w:pPr>
        <w:autoSpaceDE/>
        <w:autoSpaceDN/>
        <w:spacing w:before="71" w:line="360" w:lineRule="auto"/>
        <w:ind w:right="108"/>
        <w:rPr>
          <w:rFonts w:eastAsia="Arial"/>
          <w:b/>
          <w:bCs/>
          <w:sz w:val="28"/>
          <w:szCs w:val="28"/>
          <w:lang w:eastAsia="en-IN"/>
        </w:rPr>
      </w:pPr>
    </w:p>
    <w:p w14:paraId="5B19A5BC" w14:textId="77777777" w:rsidR="00843B52" w:rsidRDefault="00843B52">
      <w:pPr>
        <w:autoSpaceDE/>
        <w:autoSpaceDN/>
        <w:spacing w:before="71" w:line="360" w:lineRule="auto"/>
        <w:ind w:right="108"/>
        <w:rPr>
          <w:rFonts w:eastAsia="Arial"/>
          <w:b/>
          <w:bCs/>
          <w:sz w:val="28"/>
          <w:szCs w:val="28"/>
          <w:lang w:eastAsia="en-IN"/>
        </w:rPr>
      </w:pPr>
    </w:p>
    <w:p w14:paraId="01F7F617" w14:textId="77777777" w:rsidR="00843B52" w:rsidRDefault="00843B52">
      <w:pPr>
        <w:autoSpaceDE/>
        <w:autoSpaceDN/>
        <w:spacing w:before="71" w:line="360" w:lineRule="auto"/>
        <w:ind w:right="108"/>
        <w:rPr>
          <w:rFonts w:eastAsia="Arial"/>
          <w:b/>
          <w:bCs/>
          <w:sz w:val="28"/>
          <w:szCs w:val="28"/>
          <w:lang w:eastAsia="en-IN"/>
        </w:rPr>
      </w:pPr>
    </w:p>
    <w:p w14:paraId="20A88D33" w14:textId="77777777" w:rsidR="00843B52" w:rsidRDefault="00843B52">
      <w:pPr>
        <w:autoSpaceDE/>
        <w:autoSpaceDN/>
        <w:spacing w:before="71" w:line="360" w:lineRule="auto"/>
        <w:ind w:right="108"/>
        <w:rPr>
          <w:rFonts w:eastAsia="Arial"/>
          <w:b/>
          <w:bCs/>
          <w:sz w:val="28"/>
          <w:szCs w:val="28"/>
          <w:lang w:eastAsia="en-IN"/>
        </w:rPr>
      </w:pPr>
    </w:p>
    <w:p w14:paraId="7D3DA3E2" w14:textId="77777777" w:rsidR="00843B52" w:rsidRDefault="00843B52">
      <w:pPr>
        <w:autoSpaceDE/>
        <w:autoSpaceDN/>
        <w:spacing w:before="71" w:line="360" w:lineRule="auto"/>
        <w:ind w:right="108"/>
        <w:rPr>
          <w:rFonts w:eastAsia="Arial"/>
          <w:b/>
          <w:bCs/>
          <w:sz w:val="28"/>
          <w:szCs w:val="28"/>
          <w:lang w:eastAsia="en-IN"/>
        </w:rPr>
      </w:pPr>
    </w:p>
    <w:p w14:paraId="40C51B73" w14:textId="77777777" w:rsidR="00843B52" w:rsidRDefault="00843B52">
      <w:pPr>
        <w:autoSpaceDE/>
        <w:autoSpaceDN/>
        <w:spacing w:before="71" w:line="360" w:lineRule="auto"/>
        <w:ind w:right="108"/>
        <w:rPr>
          <w:rFonts w:eastAsia="Arial"/>
          <w:b/>
          <w:bCs/>
          <w:sz w:val="28"/>
          <w:szCs w:val="28"/>
          <w:lang w:eastAsia="en-IN"/>
        </w:rPr>
      </w:pPr>
    </w:p>
    <w:p w14:paraId="64BAD87A" w14:textId="77777777" w:rsidR="00843B52" w:rsidRDefault="00843B52">
      <w:pPr>
        <w:autoSpaceDE/>
        <w:autoSpaceDN/>
        <w:spacing w:before="71" w:line="360" w:lineRule="auto"/>
        <w:ind w:right="108"/>
        <w:rPr>
          <w:rFonts w:eastAsia="Arial"/>
          <w:b/>
          <w:bCs/>
          <w:sz w:val="28"/>
          <w:szCs w:val="28"/>
          <w:lang w:eastAsia="en-IN"/>
        </w:rPr>
      </w:pPr>
    </w:p>
    <w:p w14:paraId="6F0FA805" w14:textId="77777777" w:rsidR="00843B52" w:rsidRDefault="00843B52">
      <w:pPr>
        <w:autoSpaceDE/>
        <w:autoSpaceDN/>
        <w:spacing w:before="71" w:line="360" w:lineRule="auto"/>
        <w:ind w:right="108"/>
        <w:rPr>
          <w:rFonts w:eastAsia="Arial"/>
          <w:b/>
          <w:bCs/>
          <w:sz w:val="28"/>
          <w:szCs w:val="28"/>
          <w:lang w:eastAsia="en-IN"/>
        </w:rPr>
      </w:pPr>
    </w:p>
    <w:p w14:paraId="46ADB0A4" w14:textId="77777777" w:rsidR="00843B52" w:rsidRDefault="002E40CE">
      <w:pPr>
        <w:autoSpaceDE/>
        <w:autoSpaceDN/>
        <w:spacing w:before="71" w:line="360" w:lineRule="auto"/>
        <w:ind w:right="108"/>
        <w:rPr>
          <w:rFonts w:eastAsia="Arial"/>
          <w:b/>
          <w:bCs/>
          <w:sz w:val="28"/>
          <w:szCs w:val="28"/>
          <w:lang w:eastAsia="en-IN"/>
        </w:rPr>
      </w:pPr>
      <w:r>
        <w:rPr>
          <w:rFonts w:eastAsia="Arial"/>
          <w:b/>
          <w:bCs/>
          <w:sz w:val="28"/>
          <w:szCs w:val="28"/>
          <w:lang w:eastAsia="en-IN"/>
        </w:rPr>
        <w:lastRenderedPageBreak/>
        <w:t>REFERENCES</w:t>
      </w:r>
    </w:p>
    <w:p w14:paraId="105E61EB" w14:textId="77777777" w:rsidR="00843B52" w:rsidRDefault="00843B52">
      <w:pPr>
        <w:autoSpaceDE/>
        <w:autoSpaceDN/>
        <w:spacing w:line="360" w:lineRule="auto"/>
        <w:ind w:right="108"/>
        <w:rPr>
          <w:rFonts w:eastAsia="Arial"/>
          <w:b/>
          <w:bCs/>
          <w:sz w:val="28"/>
          <w:szCs w:val="28"/>
          <w:lang w:eastAsia="en-IN"/>
        </w:rPr>
      </w:pPr>
    </w:p>
    <w:p w14:paraId="0FDF1BC9" w14:textId="77777777" w:rsidR="00843B52" w:rsidRPr="00330085" w:rsidRDefault="002E40CE" w:rsidP="00330085">
      <w:pPr>
        <w:pStyle w:val="ListParagraph"/>
        <w:numPr>
          <w:ilvl w:val="0"/>
          <w:numId w:val="5"/>
        </w:numPr>
        <w:autoSpaceDE/>
        <w:autoSpaceDN/>
        <w:spacing w:line="360" w:lineRule="auto"/>
        <w:jc w:val="both"/>
        <w:rPr>
          <w:bCs/>
          <w:sz w:val="28"/>
          <w:szCs w:val="28"/>
          <w:lang w:eastAsia="en-IN"/>
        </w:rPr>
      </w:pPr>
      <w:r w:rsidRPr="00330085">
        <w:rPr>
          <w:bCs/>
          <w:sz w:val="28"/>
          <w:szCs w:val="28"/>
          <w:lang w:eastAsia="en-IN"/>
        </w:rPr>
        <w:t>IRCTC Rail Connect:</w:t>
      </w:r>
    </w:p>
    <w:p w14:paraId="7D39B652" w14:textId="77777777" w:rsidR="00843B52" w:rsidRPr="00330085" w:rsidRDefault="002E40CE" w:rsidP="00330085">
      <w:pPr>
        <w:pStyle w:val="ListParagraph"/>
        <w:numPr>
          <w:ilvl w:val="0"/>
          <w:numId w:val="5"/>
        </w:numPr>
        <w:autoSpaceDE/>
        <w:autoSpaceDN/>
        <w:spacing w:line="360" w:lineRule="auto"/>
        <w:jc w:val="both"/>
        <w:rPr>
          <w:bCs/>
          <w:sz w:val="28"/>
          <w:szCs w:val="28"/>
          <w:lang w:eastAsia="en-IN"/>
        </w:rPr>
      </w:pPr>
      <w:r w:rsidRPr="00330085">
        <w:rPr>
          <w:bCs/>
          <w:sz w:val="28"/>
          <w:szCs w:val="28"/>
          <w:lang w:eastAsia="en-IN"/>
        </w:rPr>
        <w:t xml:space="preserve">This is the official app by IRCTC and offers a comprehensive suite of features for train travel, including booking, PNR status checks, and train schedule information. </w:t>
      </w:r>
    </w:p>
    <w:p w14:paraId="2A1472DC"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IRCTC UTS:</w:t>
      </w:r>
    </w:p>
    <w:p w14:paraId="6D871A31"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 xml:space="preserve">IRCTC UTS is a mobile application specifically designed for unreserved ticketing, allowing users to book and manage unreserved tickets directly from their smartphones, according to </w:t>
      </w:r>
      <w:proofErr w:type="spellStart"/>
      <w:r w:rsidRPr="00330085">
        <w:rPr>
          <w:bCs/>
          <w:sz w:val="28"/>
          <w:szCs w:val="28"/>
          <w:lang w:eastAsia="en-IN"/>
        </w:rPr>
        <w:t>ConfirmTkt</w:t>
      </w:r>
      <w:proofErr w:type="spellEnd"/>
      <w:r w:rsidRPr="00330085">
        <w:rPr>
          <w:bCs/>
          <w:sz w:val="28"/>
          <w:szCs w:val="28"/>
          <w:lang w:eastAsia="en-IN"/>
        </w:rPr>
        <w:t xml:space="preserve">. </w:t>
      </w:r>
    </w:p>
    <w:p w14:paraId="7304B372"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proofErr w:type="spellStart"/>
      <w:r w:rsidRPr="00330085">
        <w:rPr>
          <w:bCs/>
          <w:sz w:val="28"/>
          <w:szCs w:val="28"/>
          <w:lang w:eastAsia="en-IN"/>
        </w:rPr>
        <w:t>ixigo</w:t>
      </w:r>
      <w:proofErr w:type="spellEnd"/>
      <w:r w:rsidRPr="00330085">
        <w:rPr>
          <w:bCs/>
          <w:sz w:val="28"/>
          <w:szCs w:val="28"/>
          <w:lang w:eastAsia="en-IN"/>
        </w:rPr>
        <w:t xml:space="preserve"> Trains:</w:t>
      </w:r>
    </w:p>
    <w:p w14:paraId="1665211D"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proofErr w:type="spellStart"/>
      <w:r w:rsidRPr="00330085">
        <w:rPr>
          <w:bCs/>
          <w:sz w:val="28"/>
          <w:szCs w:val="28"/>
          <w:lang w:eastAsia="en-IN"/>
        </w:rPr>
        <w:t>ixigo</w:t>
      </w:r>
      <w:proofErr w:type="spellEnd"/>
      <w:r w:rsidRPr="00330085">
        <w:rPr>
          <w:bCs/>
          <w:sz w:val="28"/>
          <w:szCs w:val="28"/>
          <w:lang w:eastAsia="en-IN"/>
        </w:rPr>
        <w:t xml:space="preserve"> Trains is a highly-rated app that provides a seamless experience for booking IRCTC train tickets. </w:t>
      </w:r>
    </w:p>
    <w:p w14:paraId="40B42363"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Trainman:</w:t>
      </w:r>
    </w:p>
    <w:p w14:paraId="59BE5C3D"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Trainman is another popular app for train booking, offering features like train coach layouts, live train status, and PNR prediction.</w:t>
      </w:r>
    </w:p>
    <w:p w14:paraId="76E570BD"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MakeMyTrip:</w:t>
      </w:r>
    </w:p>
    <w:p w14:paraId="5B230808"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r w:rsidRPr="00330085">
        <w:rPr>
          <w:bCs/>
          <w:sz w:val="28"/>
          <w:szCs w:val="28"/>
          <w:lang w:eastAsia="en-IN"/>
        </w:rPr>
        <w:t xml:space="preserve">MakeMyTrip is a well-known travel platform that also integrates with IRCTC for train ticket booking. </w:t>
      </w:r>
    </w:p>
    <w:p w14:paraId="69F80108"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proofErr w:type="spellStart"/>
      <w:r w:rsidRPr="00330085">
        <w:rPr>
          <w:bCs/>
          <w:sz w:val="28"/>
          <w:szCs w:val="28"/>
          <w:lang w:eastAsia="en-IN"/>
        </w:rPr>
        <w:t>Goibibo</w:t>
      </w:r>
      <w:proofErr w:type="spellEnd"/>
      <w:r w:rsidRPr="00330085">
        <w:rPr>
          <w:bCs/>
          <w:sz w:val="28"/>
          <w:szCs w:val="28"/>
          <w:lang w:eastAsia="en-IN"/>
        </w:rPr>
        <w:t>:</w:t>
      </w:r>
    </w:p>
    <w:p w14:paraId="6A4C7FD9" w14:textId="77777777" w:rsidR="00843B52" w:rsidRPr="00330085" w:rsidRDefault="002E40CE" w:rsidP="00330085">
      <w:pPr>
        <w:pStyle w:val="ListParagraph"/>
        <w:numPr>
          <w:ilvl w:val="0"/>
          <w:numId w:val="4"/>
        </w:numPr>
        <w:autoSpaceDE/>
        <w:autoSpaceDN/>
        <w:spacing w:line="360" w:lineRule="auto"/>
        <w:jc w:val="both"/>
        <w:rPr>
          <w:bCs/>
          <w:sz w:val="28"/>
          <w:szCs w:val="28"/>
          <w:lang w:eastAsia="en-IN"/>
        </w:rPr>
      </w:pPr>
      <w:proofErr w:type="spellStart"/>
      <w:r w:rsidRPr="00330085">
        <w:rPr>
          <w:bCs/>
          <w:sz w:val="28"/>
          <w:szCs w:val="28"/>
          <w:lang w:eastAsia="en-IN"/>
        </w:rPr>
        <w:t>Goibibo</w:t>
      </w:r>
      <w:proofErr w:type="spellEnd"/>
      <w:r w:rsidRPr="00330085">
        <w:rPr>
          <w:bCs/>
          <w:sz w:val="28"/>
          <w:szCs w:val="28"/>
          <w:lang w:eastAsia="en-IN"/>
        </w:rPr>
        <w:t xml:space="preserve"> provides a convenient platform for booking train tickets and checking PNR status. </w:t>
      </w:r>
    </w:p>
    <w:sectPr w:rsidR="00843B52" w:rsidRPr="00330085">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BDDF" w14:textId="77777777" w:rsidR="003D5CF0" w:rsidRDefault="003D5CF0">
      <w:r>
        <w:separator/>
      </w:r>
    </w:p>
  </w:endnote>
  <w:endnote w:type="continuationSeparator" w:id="0">
    <w:p w14:paraId="3BA5A87E" w14:textId="77777777" w:rsidR="003D5CF0" w:rsidRDefault="003D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F7F3" w14:textId="77777777" w:rsidR="00843B52" w:rsidRDefault="002E40CE">
    <w:pPr>
      <w:pStyle w:val="Footer"/>
      <w:jc w:val="center"/>
    </w:pPr>
    <w:r>
      <w:fldChar w:fldCharType="begin"/>
    </w:r>
    <w:r>
      <w:instrText xml:space="preserve"> PAGE   \* MERGEFORMAT </w:instrText>
    </w:r>
    <w:r>
      <w:fldChar w:fldCharType="separate"/>
    </w:r>
    <w:r w:rsidR="00330085">
      <w:rPr>
        <w:noProof/>
      </w:rPr>
      <w:t>viii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DCDE" w14:textId="77777777" w:rsidR="00843B52" w:rsidRDefault="002E40CE">
    <w:pPr>
      <w:pStyle w:val="Footer"/>
      <w:tabs>
        <w:tab w:val="clear" w:pos="4680"/>
        <w:tab w:val="clear" w:pos="9360"/>
      </w:tabs>
      <w:jc w:val="center"/>
      <w:rPr>
        <w:caps/>
        <w:color w:val="4472C4"/>
      </w:rPr>
    </w:pPr>
    <w:r>
      <w:rPr>
        <w:caps/>
        <w:color w:val="4472C4"/>
      </w:rPr>
      <w:fldChar w:fldCharType="begin"/>
    </w:r>
    <w:r>
      <w:rPr>
        <w:caps/>
        <w:color w:val="4472C4"/>
      </w:rPr>
      <w:instrText xml:space="preserve"> PAGE   \* MERGEFORMAT </w:instrText>
    </w:r>
    <w:r>
      <w:rPr>
        <w:caps/>
        <w:color w:val="4472C4"/>
      </w:rPr>
      <w:fldChar w:fldCharType="separate"/>
    </w:r>
    <w:r w:rsidR="00330085">
      <w:rPr>
        <w:caps/>
        <w:noProof/>
        <w:color w:val="4472C4"/>
      </w:rPr>
      <w:t>4</w:t>
    </w:r>
    <w:r>
      <w:rPr>
        <w:caps/>
        <w:color w:val="4472C4"/>
      </w:rPr>
      <w:fldChar w:fldCharType="end"/>
    </w:r>
  </w:p>
  <w:p w14:paraId="6566F92D" w14:textId="77777777" w:rsidR="00843B52" w:rsidRDefault="00843B52">
    <w:pPr>
      <w:autoSpaceDE/>
      <w:autoSpaceDN/>
      <w:spacing w:line="14" w:lineRule="auto"/>
      <w:rPr>
        <w:color w:val="000000"/>
        <w:sz w:val="20"/>
        <w:szCs w:val="20"/>
        <w:lang w:eastAsia="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D383" w14:textId="77777777" w:rsidR="00843B52" w:rsidRDefault="002E40CE">
    <w:pPr>
      <w:tabs>
        <w:tab w:val="center" w:pos="4513"/>
        <w:tab w:val="right" w:pos="9026"/>
      </w:tabs>
      <w:autoSpaceDE/>
      <w:autoSpaceDN/>
      <w:jc w:val="center"/>
      <w:rPr>
        <w:lang w:eastAsia="en-IN"/>
      </w:rPr>
    </w:pPr>
    <w:r>
      <w:rPr>
        <w:lang w:eastAsia="en-IN"/>
      </w:rPr>
      <w:fldChar w:fldCharType="begin"/>
    </w:r>
    <w:r>
      <w:rPr>
        <w:lang w:eastAsia="en-IN"/>
      </w:rPr>
      <w:instrText xml:space="preserve"> PAGE   \* MERGEFORMAT </w:instrText>
    </w:r>
    <w:r>
      <w:rPr>
        <w:lang w:eastAsia="en-IN"/>
      </w:rPr>
      <w:fldChar w:fldCharType="separate"/>
    </w:r>
    <w:r w:rsidR="00330085">
      <w:rPr>
        <w:noProof/>
        <w:lang w:eastAsia="en-IN"/>
      </w:rPr>
      <w:t>5</w:t>
    </w:r>
    <w:r>
      <w:rPr>
        <w:lang w:eastAsia="en-IN"/>
      </w:rPr>
      <w:fldChar w:fldCharType="end"/>
    </w:r>
  </w:p>
  <w:p w14:paraId="73241756" w14:textId="77777777" w:rsidR="00843B52" w:rsidRDefault="00843B52">
    <w:pPr>
      <w:autoSpaceDE/>
      <w:autoSpaceDN/>
      <w:spacing w:line="14" w:lineRule="auto"/>
      <w:rPr>
        <w:color w:val="000000"/>
        <w:sz w:val="17"/>
        <w:szCs w:val="17"/>
        <w:lang w:eastAsia="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FDD3" w14:textId="77777777" w:rsidR="00843B52" w:rsidRDefault="002E40CE">
    <w:pPr>
      <w:pStyle w:val="Footer"/>
      <w:tabs>
        <w:tab w:val="clear" w:pos="4680"/>
        <w:tab w:val="clear" w:pos="9360"/>
      </w:tabs>
      <w:jc w:val="center"/>
      <w:rPr>
        <w:caps/>
        <w:color w:val="4472C4"/>
      </w:rPr>
    </w:pPr>
    <w:r>
      <w:rPr>
        <w:caps/>
        <w:color w:val="4472C4"/>
      </w:rPr>
      <w:fldChar w:fldCharType="begin"/>
    </w:r>
    <w:r>
      <w:rPr>
        <w:caps/>
        <w:color w:val="4472C4"/>
      </w:rPr>
      <w:instrText xml:space="preserve"> PAGE   \* MERGEFORMAT </w:instrText>
    </w:r>
    <w:r>
      <w:rPr>
        <w:caps/>
        <w:color w:val="4472C4"/>
      </w:rPr>
      <w:fldChar w:fldCharType="separate"/>
    </w:r>
    <w:r w:rsidR="00330085">
      <w:rPr>
        <w:caps/>
        <w:noProof/>
        <w:color w:val="4472C4"/>
      </w:rPr>
      <w:t>7</w:t>
    </w:r>
    <w:r>
      <w:rPr>
        <w:caps/>
        <w:color w:val="4472C4"/>
      </w:rPr>
      <w:fldChar w:fldCharType="end"/>
    </w:r>
  </w:p>
  <w:p w14:paraId="7F5C4EE8" w14:textId="77777777" w:rsidR="00843B52" w:rsidRDefault="00843B52">
    <w:pPr>
      <w:autoSpaceDE/>
      <w:autoSpaceDN/>
      <w:spacing w:line="14" w:lineRule="auto"/>
      <w:rPr>
        <w:color w:val="000000"/>
        <w:sz w:val="17"/>
        <w:szCs w:val="17"/>
        <w:lang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466A5" w14:textId="77777777" w:rsidR="003D5CF0" w:rsidRDefault="003D5CF0">
      <w:r>
        <w:separator/>
      </w:r>
    </w:p>
  </w:footnote>
  <w:footnote w:type="continuationSeparator" w:id="0">
    <w:p w14:paraId="34E635AF" w14:textId="77777777" w:rsidR="003D5CF0" w:rsidRDefault="003D5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8546" w14:textId="77777777" w:rsidR="00843B52" w:rsidRDefault="00843B52">
    <w:pPr>
      <w:tabs>
        <w:tab w:val="center" w:pos="4513"/>
        <w:tab w:val="right" w:pos="9026"/>
      </w:tabs>
      <w:autoSpaceDE/>
      <w:autoSpaceDN/>
      <w:rPr>
        <w:lang w:eastAsia="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9392" w14:textId="77777777" w:rsidR="00843B52" w:rsidRDefault="00843B52">
    <w:pPr>
      <w:tabs>
        <w:tab w:val="center" w:pos="4513"/>
        <w:tab w:val="right" w:pos="9026"/>
      </w:tabs>
      <w:autoSpaceDE/>
      <w:autoSpaceDN/>
      <w:rPr>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9"/>
    <w:multiLevelType w:val="multilevel"/>
    <w:tmpl w:val="00000009"/>
    <w:lvl w:ilvl="0">
      <w:start w:val="1"/>
      <w:numFmt w:val="decimal"/>
      <w:lvlText w:val="%1."/>
      <w:lvlJc w:val="left"/>
      <w:pPr>
        <w:ind w:left="786" w:hanging="360"/>
      </w:pPr>
      <w:rPr>
        <w:rFonts w:ascii="Times New Roman" w:eastAsia="Times New Roman" w:hAnsi="Times New Roman" w:cs="Times New Roman"/>
        <w:b/>
        <w:i w:val="0"/>
        <w:sz w:val="24"/>
        <w:szCs w:val="24"/>
      </w:rPr>
    </w:lvl>
    <w:lvl w:ilvl="1">
      <w:start w:val="1"/>
      <w:numFmt w:val="bullet"/>
      <w:lvlText w:val="•"/>
      <w:lvlJc w:val="left"/>
      <w:pPr>
        <w:ind w:left="3720" w:hanging="360"/>
      </w:pPr>
    </w:lvl>
    <w:lvl w:ilvl="2">
      <w:start w:val="1"/>
      <w:numFmt w:val="bullet"/>
      <w:lvlText w:val="•"/>
      <w:lvlJc w:val="left"/>
      <w:pPr>
        <w:ind w:left="4439" w:hanging="360"/>
      </w:pPr>
    </w:lvl>
    <w:lvl w:ilvl="3">
      <w:start w:val="1"/>
      <w:numFmt w:val="bullet"/>
      <w:lvlText w:val="•"/>
      <w:lvlJc w:val="left"/>
      <w:pPr>
        <w:ind w:left="5158" w:hanging="360"/>
      </w:pPr>
    </w:lvl>
    <w:lvl w:ilvl="4">
      <w:start w:val="1"/>
      <w:numFmt w:val="bullet"/>
      <w:lvlText w:val="•"/>
      <w:lvlJc w:val="left"/>
      <w:pPr>
        <w:ind w:left="5877" w:hanging="360"/>
      </w:pPr>
    </w:lvl>
    <w:lvl w:ilvl="5">
      <w:start w:val="1"/>
      <w:numFmt w:val="bullet"/>
      <w:lvlText w:val="•"/>
      <w:lvlJc w:val="left"/>
      <w:pPr>
        <w:ind w:left="6596" w:hanging="360"/>
      </w:pPr>
    </w:lvl>
    <w:lvl w:ilvl="6">
      <w:start w:val="1"/>
      <w:numFmt w:val="bullet"/>
      <w:lvlText w:val="•"/>
      <w:lvlJc w:val="left"/>
      <w:pPr>
        <w:ind w:left="7315" w:hanging="360"/>
      </w:pPr>
    </w:lvl>
    <w:lvl w:ilvl="7">
      <w:start w:val="1"/>
      <w:numFmt w:val="bullet"/>
      <w:lvlText w:val="•"/>
      <w:lvlJc w:val="left"/>
      <w:pPr>
        <w:ind w:left="8034" w:hanging="360"/>
      </w:pPr>
    </w:lvl>
    <w:lvl w:ilvl="8">
      <w:start w:val="1"/>
      <w:numFmt w:val="bullet"/>
      <w:lvlText w:val="•"/>
      <w:lvlJc w:val="left"/>
      <w:pPr>
        <w:ind w:left="8753" w:hanging="360"/>
      </w:pPr>
    </w:lvl>
  </w:abstractNum>
  <w:abstractNum w:abstractNumId="2" w15:restartNumberingAfterBreak="0">
    <w:nsid w:val="0000000A"/>
    <w:multiLevelType w:val="multilevel"/>
    <w:tmpl w:val="000000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1F4033"/>
    <w:multiLevelType w:val="hybridMultilevel"/>
    <w:tmpl w:val="479A59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024EF2"/>
    <w:multiLevelType w:val="hybridMultilevel"/>
    <w:tmpl w:val="AC1E68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412941">
    <w:abstractNumId w:val="0"/>
  </w:num>
  <w:num w:numId="2" w16cid:durableId="1577937251">
    <w:abstractNumId w:val="1"/>
  </w:num>
  <w:num w:numId="3" w16cid:durableId="528221308">
    <w:abstractNumId w:val="2"/>
  </w:num>
  <w:num w:numId="4" w16cid:durableId="782381611">
    <w:abstractNumId w:val="4"/>
  </w:num>
  <w:num w:numId="5" w16cid:durableId="1912811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B52"/>
    <w:rsid w:val="001611ED"/>
    <w:rsid w:val="00267214"/>
    <w:rsid w:val="002E40CE"/>
    <w:rsid w:val="00323976"/>
    <w:rsid w:val="00330085"/>
    <w:rsid w:val="003D5CF0"/>
    <w:rsid w:val="00661DED"/>
    <w:rsid w:val="00843B52"/>
    <w:rsid w:val="00BF36F6"/>
    <w:rsid w:val="00D91B15"/>
    <w:rsid w:val="5695722E"/>
  </w:rsids>
  <m:mathPr>
    <m:mathFont m:val="Cambria Math"/>
    <m:brkBin m:val="before"/>
    <m:brkBinSub m:val="--"/>
    <m:smallFrac m:val="0"/>
    <m:dispDef/>
    <m:lMargin m:val="0"/>
    <m:rMargin m:val="0"/>
    <m:defJc m:val="centerGroup"/>
    <m:wrapRight/>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C8D5"/>
  <w15:docId w15:val="{18D20D82-FEE8-45FD-A5E2-D1C9E65E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Default Paragraph Font" w:uiPriority="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link w:val="Heading1Char"/>
    <w:uiPriority w:val="9"/>
    <w:qFormat/>
    <w:pPr>
      <w:ind w:left="1961"/>
      <w:outlineLvl w:val="0"/>
    </w:pPr>
    <w:rPr>
      <w:b/>
      <w:bCs/>
      <w:sz w:val="30"/>
      <w:szCs w:val="30"/>
    </w:rPr>
  </w:style>
  <w:style w:type="paragraph" w:styleId="Heading2">
    <w:name w:val="heading 2"/>
    <w:basedOn w:val="Normal"/>
    <w:next w:val="Normal"/>
    <w:link w:val="Heading2Char"/>
    <w:uiPriority w:val="9"/>
    <w:qFormat/>
    <w:pPr>
      <w:keepNext/>
      <w:keepLines/>
      <w:spacing w:before="40"/>
      <w:outlineLvl w:val="1"/>
    </w:pPr>
    <w:rPr>
      <w:rFonts w:ascii="Calibri Light" w:hAnsi="Calibri Light"/>
      <w:color w:val="2F5496"/>
      <w:sz w:val="26"/>
      <w:szCs w:val="26"/>
    </w:rPr>
  </w:style>
  <w:style w:type="paragraph" w:styleId="Heading3">
    <w:name w:val="heading 3"/>
    <w:basedOn w:val="Normal"/>
    <w:link w:val="Heading3Char"/>
    <w:uiPriority w:val="1"/>
    <w:qFormat/>
    <w:pPr>
      <w:ind w:left="162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pPr>
      <w:widowControl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65"/>
      <w:ind w:left="2359" w:right="2778" w:hanging="1"/>
      <w:jc w:val="center"/>
    </w:pPr>
    <w:rPr>
      <w:b/>
      <w:bCs/>
      <w:sz w:val="36"/>
      <w:szCs w:val="3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30"/>
      <w:szCs w:val="30"/>
    </w:rPr>
  </w:style>
  <w:style w:type="character" w:customStyle="1" w:styleId="Heading3Char">
    <w:name w:val="Heading 3 Char"/>
    <w:basedOn w:val="DefaultParagraphFont"/>
    <w:link w:val="Heading3"/>
    <w:uiPriority w:val="1"/>
    <w:rPr>
      <w:rFonts w:ascii="Times New Roman" w:eastAsia="Times New Roman" w:hAnsi="Times New Roman" w:cs="Times New Roman"/>
      <w:b/>
      <w:bCs/>
      <w:kern w:val="0"/>
      <w:sz w:val="28"/>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rPr>
  </w:style>
  <w:style w:type="character" w:customStyle="1" w:styleId="TitleChar">
    <w:name w:val="Title Char"/>
    <w:basedOn w:val="DefaultParagraphFont"/>
    <w:link w:val="Title"/>
    <w:uiPriority w:val="10"/>
    <w:qFormat/>
    <w:rPr>
      <w:rFonts w:ascii="Times New Roman" w:eastAsia="Times New Roman" w:hAnsi="Times New Roman" w:cs="Times New Roman"/>
      <w:b/>
      <w:bCs/>
      <w:kern w:val="0"/>
      <w:sz w:val="36"/>
      <w:szCs w:val="36"/>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rPr>
  </w:style>
  <w:style w:type="character" w:customStyle="1" w:styleId="FooterChar">
    <w:name w:val="Footer Char"/>
    <w:basedOn w:val="DefaultParagraphFont"/>
    <w:link w:val="Footer"/>
    <w:uiPriority w:val="99"/>
    <w:rPr>
      <w:rFonts w:ascii="Times New Roman" w:eastAsia="Times New Roman" w:hAnsi="Times New Roman" w:cs="Times New Roman"/>
      <w:kern w:val="0"/>
    </w:rPr>
  </w:style>
  <w:style w:type="paragraph" w:customStyle="1" w:styleId="TableParagraph">
    <w:name w:val="Table Paragraph"/>
    <w:basedOn w:val="Normal"/>
    <w:uiPriority w:val="1"/>
    <w:qFormat/>
  </w:style>
  <w:style w:type="paragraph" w:styleId="ListParagraph">
    <w:name w:val="List Paragraph"/>
    <w:basedOn w:val="Normal"/>
    <w:uiPriority w:val="34"/>
    <w:qFormat/>
    <w:pPr>
      <w:ind w:left="2220" w:hanging="361"/>
    </w:pPr>
  </w:style>
  <w:style w:type="table" w:customStyle="1" w:styleId="3">
    <w:name w:val="3"/>
    <w:basedOn w:val="TableNormal"/>
    <w:qFormat/>
    <w:pPr>
      <w:widowControl w:val="0"/>
    </w:pPr>
    <w:rPr>
      <w:rFonts w:ascii="Times New Roman" w:eastAsia="Times New Roman" w:hAnsi="Times New Roman"/>
    </w:rPr>
    <w:tblPr>
      <w:tblCellMar>
        <w:left w:w="0" w:type="dxa"/>
        <w:right w:w="0" w:type="dxa"/>
      </w:tblCellMar>
    </w:tblPr>
  </w:style>
  <w:style w:type="character" w:customStyle="1" w:styleId="Heading2Char">
    <w:name w:val="Heading 2 Char"/>
    <w:basedOn w:val="DefaultParagraphFont"/>
    <w:link w:val="Heading2"/>
    <w:uiPriority w:val="9"/>
    <w:rPr>
      <w:rFonts w:ascii="Calibri Light" w:eastAsia="Times New Roman" w:hAnsi="Calibri Light" w:cs="Times New Roman"/>
      <w:color w:val="2F5496"/>
      <w:kern w:val="0"/>
      <w:sz w:val="26"/>
      <w:szCs w:val="26"/>
    </w:rPr>
  </w:style>
  <w:style w:type="character" w:customStyle="1" w:styleId="UnresolvedMention1">
    <w:name w:val="Unresolved Mention1"/>
    <w:basedOn w:val="DefaultParagraphFont"/>
    <w:uiPriority w:val="99"/>
    <w:qFormat/>
    <w:rPr>
      <w:color w:val="605E5C"/>
      <w:shd w:val="clear" w:color="auto" w:fill="E1DFDD"/>
    </w:rPr>
  </w:style>
  <w:style w:type="paragraph" w:styleId="NoSpacing">
    <w:name w:val="No Spacing"/>
    <w:uiPriority w:val="1"/>
    <w:qFormat/>
    <w:pPr>
      <w:widowControl w:val="0"/>
      <w:autoSpaceDE w:val="0"/>
      <w:autoSpaceDN w:val="0"/>
    </w:pPr>
    <w:rPr>
      <w:rFonts w:ascii="Times New Roman" w:eastAsia="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07E38-1D3E-41F4-8862-ED778053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2518</Words>
  <Characters>14354</Characters>
  <Application>Microsoft Office Word</Application>
  <DocSecurity>0</DocSecurity>
  <Lines>119</Lines>
  <Paragraphs>33</Paragraphs>
  <ScaleCrop>false</ScaleCrop>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Saravanan M</dc:creator>
  <cp:lastModifiedBy>MANOJ S</cp:lastModifiedBy>
  <cp:revision>6</cp:revision>
  <dcterms:created xsi:type="dcterms:W3CDTF">2025-05-25T15:21:00Z</dcterms:created>
  <dcterms:modified xsi:type="dcterms:W3CDTF">2025-05-25T15:24:00Z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F5585974F82847C4904DC59AA8A0D176_13</vt:lpwstr>
  </property>
  <property fmtid="{D5CDD505-2E9C-101B-9397-08002B2CF9AE}" pid="3" name="KSOProductBuildVer">
    <vt:lpwstr>1033-12.2.0.21179</vt:lpwstr>
  </property>
</Properties>
</file>